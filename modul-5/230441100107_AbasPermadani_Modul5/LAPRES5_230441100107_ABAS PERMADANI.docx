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85B8E1" w14:textId="4F5EC3C3" w:rsidR="00EF5CAB" w:rsidRPr="00ED2CF8" w:rsidRDefault="00225DFF" w:rsidP="00AA30E8">
      <w:pPr>
        <w:spacing w:after="0" w:line="360" w:lineRule="auto"/>
        <w:jc w:val="center"/>
        <w:rPr>
          <w:rFonts w:cs="Times New Roman"/>
          <w:b/>
          <w:szCs w:val="24"/>
        </w:rPr>
      </w:pPr>
      <w:r w:rsidRPr="00ED2CF8">
        <w:rPr>
          <w:rFonts w:cs="Times New Roman"/>
          <w:b/>
          <w:szCs w:val="24"/>
        </w:rPr>
        <w:t>LAPORAN RESMI</w:t>
      </w:r>
    </w:p>
    <w:p w14:paraId="58127677" w14:textId="08DCB9F3" w:rsidR="00EF5CAB" w:rsidRPr="00B35233" w:rsidRDefault="00225DFF" w:rsidP="00AA30E8">
      <w:pPr>
        <w:spacing w:after="0" w:line="360" w:lineRule="auto"/>
        <w:jc w:val="center"/>
        <w:rPr>
          <w:rFonts w:cs="Times New Roman"/>
          <w:b/>
          <w:szCs w:val="24"/>
          <w:lang w:val="en-US"/>
        </w:rPr>
      </w:pPr>
      <w:r w:rsidRPr="00ED2CF8">
        <w:rPr>
          <w:rFonts w:cs="Times New Roman"/>
          <w:b/>
          <w:szCs w:val="24"/>
        </w:rPr>
        <w:t xml:space="preserve">MODUL </w:t>
      </w:r>
      <w:r w:rsidR="00F36230" w:rsidRPr="00F36230">
        <w:rPr>
          <w:rFonts w:cs="Times New Roman"/>
          <w:b/>
          <w:szCs w:val="24"/>
          <w:lang w:val="en-US"/>
        </w:rPr>
        <w:t>V</w:t>
      </w:r>
    </w:p>
    <w:p w14:paraId="57578E31" w14:textId="1A815AF9" w:rsidR="00EF5CAB" w:rsidRPr="000729D0" w:rsidRDefault="000729D0" w:rsidP="00AA30E8">
      <w:pPr>
        <w:widowControl w:val="0"/>
        <w:autoSpaceDE w:val="0"/>
        <w:autoSpaceDN w:val="0"/>
        <w:adjustRightInd w:val="0"/>
        <w:spacing w:after="0" w:line="360" w:lineRule="auto"/>
        <w:ind w:left="2143" w:right="-20" w:hanging="2143"/>
        <w:jc w:val="center"/>
        <w:rPr>
          <w:rFonts w:cs="Times New Roman"/>
          <w:b/>
          <w:bCs/>
          <w:w w:val="102"/>
          <w:szCs w:val="24"/>
        </w:rPr>
      </w:pPr>
      <w:r>
        <w:rPr>
          <w:rFonts w:cs="Times New Roman"/>
          <w:b/>
          <w:bCs/>
          <w:w w:val="102"/>
          <w:szCs w:val="24"/>
          <w:lang w:val="en-US"/>
        </w:rPr>
        <w:t>P</w:t>
      </w:r>
      <w:r>
        <w:rPr>
          <w:rFonts w:cs="Times New Roman"/>
          <w:b/>
          <w:bCs/>
          <w:w w:val="102"/>
          <w:szCs w:val="24"/>
        </w:rPr>
        <w:t>OLIMORFISME</w:t>
      </w:r>
    </w:p>
    <w:p w14:paraId="79FC1610" w14:textId="764D288B" w:rsidR="006A74EB" w:rsidRPr="00ED2CF8" w:rsidRDefault="00AA30E8" w:rsidP="00AA30E8">
      <w:pPr>
        <w:spacing w:after="0" w:line="360" w:lineRule="auto"/>
        <w:jc w:val="center"/>
        <w:rPr>
          <w:rFonts w:cs="Times New Roman"/>
          <w:b/>
          <w:szCs w:val="24"/>
        </w:rPr>
      </w:pPr>
      <w:r w:rsidRPr="00ED2CF8">
        <w:rPr>
          <w:rFonts w:cs="Times New Roman"/>
          <w:noProof/>
          <w:szCs w:val="24"/>
          <w:lang w:val="en-US"/>
        </w:rPr>
        <w:drawing>
          <wp:anchor distT="0" distB="0" distL="114300" distR="114300" simplePos="0" relativeHeight="251659264" behindDoc="1" locked="0" layoutInCell="1" allowOverlap="1" wp14:anchorId="0BEDEDC7" wp14:editId="1ACB1C80">
            <wp:simplePos x="0" y="0"/>
            <wp:positionH relativeFrom="column">
              <wp:posOffset>1273175</wp:posOffset>
            </wp:positionH>
            <wp:positionV relativeFrom="paragraph">
              <wp:posOffset>354330</wp:posOffset>
            </wp:positionV>
            <wp:extent cx="2402840" cy="24028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402840" cy="2402840"/>
                    </a:xfrm>
                    <a:prstGeom prst="rect">
                      <a:avLst/>
                    </a:prstGeom>
                  </pic:spPr>
                </pic:pic>
              </a:graphicData>
            </a:graphic>
            <wp14:sizeRelH relativeFrom="margin">
              <wp14:pctWidth>0</wp14:pctWidth>
            </wp14:sizeRelH>
            <wp14:sizeRelV relativeFrom="margin">
              <wp14:pctHeight>0</wp14:pctHeight>
            </wp14:sizeRelV>
          </wp:anchor>
        </w:drawing>
      </w:r>
      <w:r w:rsidR="00836094">
        <w:rPr>
          <w:rFonts w:cs="Times New Roman"/>
          <w:b/>
          <w:szCs w:val="24"/>
          <w:lang w:val="en-US"/>
        </w:rPr>
        <w:t>PEMOGRAMAN BERBASIS OBJEK</w:t>
      </w:r>
    </w:p>
    <w:p w14:paraId="5A0C2EBA" w14:textId="3A87F705" w:rsidR="00DF0035" w:rsidRPr="00ED2CF8" w:rsidRDefault="00AA30E8" w:rsidP="00AA30E8">
      <w:pPr>
        <w:spacing w:after="0" w:line="360" w:lineRule="auto"/>
        <w:jc w:val="center"/>
        <w:rPr>
          <w:rFonts w:cs="Times New Roman"/>
          <w:b/>
          <w:szCs w:val="24"/>
        </w:rPr>
      </w:pPr>
      <w:r w:rsidRPr="00ED2CF8">
        <w:rPr>
          <w:rFonts w:cs="Times New Roman"/>
          <w:noProof/>
          <w:szCs w:val="24"/>
          <w:lang w:val="en-US"/>
        </w:rPr>
        <mc:AlternateContent>
          <mc:Choice Requires="wps">
            <w:drawing>
              <wp:anchor distT="0" distB="0" distL="0" distR="0" simplePos="0" relativeHeight="4" behindDoc="0" locked="0" layoutInCell="1" allowOverlap="1" wp14:anchorId="36417E70" wp14:editId="339D2520">
                <wp:simplePos x="0" y="0"/>
                <wp:positionH relativeFrom="column">
                  <wp:posOffset>977900</wp:posOffset>
                </wp:positionH>
                <wp:positionV relativeFrom="paragraph">
                  <wp:posOffset>3977640</wp:posOffset>
                </wp:positionV>
                <wp:extent cx="2903855" cy="1440815"/>
                <wp:effectExtent l="0" t="0" r="10795" b="26035"/>
                <wp:wrapTopAndBottom/>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9DFD994" w14:textId="1404A87D" w:rsidR="00F36230" w:rsidRPr="00F36230" w:rsidRDefault="00600E8F" w:rsidP="00F36230">
                            <w:pPr>
                              <w:tabs>
                                <w:tab w:val="left" w:pos="2127"/>
                              </w:tabs>
                              <w:spacing w:after="0"/>
                              <w:jc w:val="center"/>
                              <w:rPr>
                                <w:b/>
                                <w:color w:val="262626"/>
                                <w:szCs w:val="24"/>
                              </w:rPr>
                            </w:pPr>
                            <w:r>
                              <w:rPr>
                                <w:b/>
                                <w:color w:val="262626"/>
                                <w:szCs w:val="24"/>
                              </w:rPr>
                              <w:t xml:space="preserve">Disetujui : </w:t>
                            </w:r>
                            <w:r w:rsidR="00F36230" w:rsidRPr="00F36230">
                              <w:rPr>
                                <w:b/>
                                <w:color w:val="262626"/>
                                <w:szCs w:val="24"/>
                              </w:rPr>
                              <w:t>Mei 2024</w:t>
                            </w:r>
                          </w:p>
                          <w:p w14:paraId="7D7F408B" w14:textId="2BAAD197" w:rsidR="000A4BD2" w:rsidRDefault="00F36230" w:rsidP="00F36230">
                            <w:pPr>
                              <w:tabs>
                                <w:tab w:val="left" w:pos="2127"/>
                              </w:tabs>
                              <w:spacing w:after="0"/>
                              <w:jc w:val="center"/>
                              <w:rPr>
                                <w:b/>
                                <w:color w:val="262626"/>
                              </w:rPr>
                            </w:pPr>
                            <w:r w:rsidRPr="00F36230">
                              <w:rPr>
                                <w:b/>
                                <w:color w:val="262626"/>
                                <w:szCs w:val="24"/>
                              </w:rPr>
                              <w:t xml:space="preserve"> Asisten</w:t>
                            </w: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lang w:val="en-US"/>
                              </w:rPr>
                            </w:pPr>
                          </w:p>
                          <w:p w14:paraId="53376AFE" w14:textId="77777777" w:rsidR="00F36230" w:rsidRPr="00F36230" w:rsidRDefault="00F36230" w:rsidP="000A4BD2">
                            <w:pPr>
                              <w:tabs>
                                <w:tab w:val="left" w:pos="2127"/>
                              </w:tabs>
                              <w:spacing w:after="0"/>
                              <w:jc w:val="center"/>
                              <w:rPr>
                                <w:b/>
                                <w:color w:val="262626"/>
                                <w:lang w:val="en-US"/>
                              </w:rPr>
                            </w:pPr>
                          </w:p>
                          <w:p w14:paraId="7A78B39A" w14:textId="77777777" w:rsidR="00800B7B" w:rsidRPr="00E80BB4" w:rsidRDefault="00800B7B" w:rsidP="00800B7B">
                            <w:pPr>
                              <w:tabs>
                                <w:tab w:val="left" w:pos="2127"/>
                              </w:tabs>
                              <w:spacing w:after="0"/>
                              <w:jc w:val="center"/>
                              <w:rPr>
                                <w:b/>
                                <w:color w:val="262626"/>
                                <w:szCs w:val="24"/>
                                <w:lang w:val="en-US"/>
                              </w:rPr>
                            </w:pPr>
                            <w:r w:rsidRPr="00800B7B">
                              <w:rPr>
                                <w:rFonts w:eastAsia="Times New Roman" w:cs="Times New Roman"/>
                                <w:b/>
                                <w:color w:val="262626"/>
                                <w:u w:val="single"/>
                              </w:rPr>
                              <w:t>MUHAMMAD ROSYID MAULANA</w:t>
                            </w:r>
                            <w:r>
                              <w:rPr>
                                <w:b/>
                                <w:color w:val="262626"/>
                                <w:szCs w:val="24"/>
                                <w:lang w:val="en-US"/>
                              </w:rPr>
                              <w:t xml:space="preserve"> 20</w:t>
                            </w:r>
                            <w:r>
                              <w:rPr>
                                <w:b/>
                                <w:color w:val="262626"/>
                                <w:szCs w:val="24"/>
                              </w:rPr>
                              <w:t>.04.411.00</w:t>
                            </w:r>
                            <w:r>
                              <w:rPr>
                                <w:b/>
                                <w:color w:val="262626"/>
                                <w:szCs w:val="24"/>
                                <w:lang w:val="en-US"/>
                              </w:rPr>
                              <w:t>019</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417E70" id="Rectangle 10" o:spid="_x0000_s1026" style="position:absolute;left:0;text-align:left;margin-left:77pt;margin-top:313.2pt;width:228.65pt;height:1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">
                <v:path arrowok="t"/>
                <v:textbox>
                  <w:txbxContent>
                    <w:p w14:paraId="49DFD994" w14:textId="1404A87D" w:rsidR="00F36230" w:rsidRPr="00F36230" w:rsidRDefault="00600E8F" w:rsidP="00F36230">
                      <w:pPr>
                        <w:tabs>
                          <w:tab w:val="left" w:pos="2127"/>
                        </w:tabs>
                        <w:spacing w:after="0"/>
                        <w:jc w:val="center"/>
                        <w:rPr>
                          <w:b/>
                          <w:color w:val="262626"/>
                          <w:szCs w:val="24"/>
                        </w:rPr>
                      </w:pPr>
                      <w:r>
                        <w:rPr>
                          <w:b/>
                          <w:color w:val="262626"/>
                          <w:szCs w:val="24"/>
                        </w:rPr>
                        <w:t xml:space="preserve">Disetujui : </w:t>
                      </w:r>
                      <w:r w:rsidR="00F36230" w:rsidRPr="00F36230">
                        <w:rPr>
                          <w:b/>
                          <w:color w:val="262626"/>
                          <w:szCs w:val="24"/>
                        </w:rPr>
                        <w:t>Mei 2024</w:t>
                      </w:r>
                    </w:p>
                    <w:p w14:paraId="7D7F408B" w14:textId="2BAAD197" w:rsidR="000A4BD2" w:rsidRDefault="00F36230" w:rsidP="00F36230">
                      <w:pPr>
                        <w:tabs>
                          <w:tab w:val="left" w:pos="2127"/>
                        </w:tabs>
                        <w:spacing w:after="0"/>
                        <w:jc w:val="center"/>
                        <w:rPr>
                          <w:b/>
                          <w:color w:val="262626"/>
                        </w:rPr>
                      </w:pPr>
                      <w:r w:rsidRPr="00F36230">
                        <w:rPr>
                          <w:b/>
                          <w:color w:val="262626"/>
                          <w:szCs w:val="24"/>
                        </w:rPr>
                        <w:t xml:space="preserve"> Asisten</w:t>
                      </w: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lang w:val="en-US"/>
                        </w:rPr>
                      </w:pPr>
                    </w:p>
                    <w:p w14:paraId="53376AFE" w14:textId="77777777" w:rsidR="00F36230" w:rsidRPr="00F36230" w:rsidRDefault="00F36230" w:rsidP="000A4BD2">
                      <w:pPr>
                        <w:tabs>
                          <w:tab w:val="left" w:pos="2127"/>
                        </w:tabs>
                        <w:spacing w:after="0"/>
                        <w:jc w:val="center"/>
                        <w:rPr>
                          <w:b/>
                          <w:color w:val="262626"/>
                          <w:lang w:val="en-US"/>
                        </w:rPr>
                      </w:pPr>
                    </w:p>
                    <w:p w14:paraId="7A78B39A" w14:textId="77777777" w:rsidR="00800B7B" w:rsidRPr="00E80BB4" w:rsidRDefault="00800B7B" w:rsidP="00800B7B">
                      <w:pPr>
                        <w:tabs>
                          <w:tab w:val="left" w:pos="2127"/>
                        </w:tabs>
                        <w:spacing w:after="0"/>
                        <w:jc w:val="center"/>
                        <w:rPr>
                          <w:b/>
                          <w:color w:val="262626"/>
                          <w:szCs w:val="24"/>
                          <w:lang w:val="en-US"/>
                        </w:rPr>
                      </w:pPr>
                      <w:r w:rsidRPr="00800B7B">
                        <w:rPr>
                          <w:rFonts w:eastAsia="Times New Roman" w:cs="Times New Roman"/>
                          <w:b/>
                          <w:color w:val="262626"/>
                          <w:u w:val="single"/>
                        </w:rPr>
                        <w:t>MUHAMMAD ROSYID MAULANA</w:t>
                      </w:r>
                      <w:r>
                        <w:rPr>
                          <w:b/>
                          <w:color w:val="262626"/>
                          <w:szCs w:val="24"/>
                          <w:lang w:val="en-US"/>
                        </w:rPr>
                        <w:t xml:space="preserve"> 20</w:t>
                      </w:r>
                      <w:r>
                        <w:rPr>
                          <w:b/>
                          <w:color w:val="262626"/>
                          <w:szCs w:val="24"/>
                        </w:rPr>
                        <w:t>.04.411.00</w:t>
                      </w:r>
                      <w:r>
                        <w:rPr>
                          <w:b/>
                          <w:color w:val="262626"/>
                          <w:szCs w:val="24"/>
                          <w:lang w:val="en-US"/>
                        </w:rPr>
                        <w:t>019</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v:textbox>
                <w10:wrap type="topAndBottom"/>
              </v:rect>
            </w:pict>
          </mc:Fallback>
        </mc:AlternateContent>
      </w:r>
      <w:r w:rsidRPr="00ED2CF8">
        <w:rPr>
          <w:rFonts w:cs="Times New Roman"/>
          <w:noProof/>
          <w:color w:val="FF0000"/>
          <w:szCs w:val="24"/>
          <w:lang w:val="en-US"/>
        </w:rPr>
        <mc:AlternateContent>
          <mc:Choice Requires="wps">
            <w:drawing>
              <wp:anchor distT="0" distB="0" distL="0" distR="0" simplePos="0" relativeHeight="3" behindDoc="0" locked="0" layoutInCell="1" allowOverlap="1" wp14:anchorId="204E941A" wp14:editId="4D776B58">
                <wp:simplePos x="0" y="0"/>
                <wp:positionH relativeFrom="margin">
                  <wp:posOffset>-11430</wp:posOffset>
                </wp:positionH>
                <wp:positionV relativeFrom="paragraph">
                  <wp:posOffset>2720340</wp:posOffset>
                </wp:positionV>
                <wp:extent cx="5040630" cy="1097280"/>
                <wp:effectExtent l="0" t="0" r="26670" b="26670"/>
                <wp:wrapTopAndBottom/>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40630"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52522D" w14:textId="6DB17E70" w:rsidR="000A4BD2" w:rsidRPr="00600E8F" w:rsidRDefault="000A4BD2" w:rsidP="00F36230">
                            <w:pPr>
                              <w:tabs>
                                <w:tab w:val="left" w:pos="2268"/>
                              </w:tabs>
                              <w:spacing w:after="0"/>
                              <w:rPr>
                                <w:b/>
                                <w:color w:val="262626"/>
                              </w:rPr>
                            </w:pPr>
                            <w:r>
                              <w:rPr>
                                <w:b/>
                                <w:color w:val="262626"/>
                              </w:rPr>
                              <w:t>NAMA</w:t>
                            </w:r>
                            <w:r>
                              <w:rPr>
                                <w:b/>
                                <w:color w:val="262626"/>
                              </w:rPr>
                              <w:tab/>
                              <w:t xml:space="preserve">: </w:t>
                            </w:r>
                            <w:r w:rsidR="00800B7B">
                              <w:rPr>
                                <w:b/>
                                <w:color w:val="262626"/>
                              </w:rPr>
                              <w:t>ABAS PERMADANI</w:t>
                            </w:r>
                          </w:p>
                          <w:p w14:paraId="3327481D" w14:textId="1B21E3F5" w:rsidR="000A4BD2" w:rsidRPr="00600E8F" w:rsidRDefault="000A4BD2" w:rsidP="00F36230">
                            <w:pPr>
                              <w:tabs>
                                <w:tab w:val="left" w:pos="2268"/>
                              </w:tabs>
                              <w:spacing w:after="0"/>
                              <w:rPr>
                                <w:b/>
                                <w:color w:val="262626"/>
                              </w:rPr>
                            </w:pPr>
                            <w:r>
                              <w:rPr>
                                <w:b/>
                                <w:color w:val="262626"/>
                              </w:rPr>
                              <w:t>N.R.P</w:t>
                            </w:r>
                            <w:r>
                              <w:rPr>
                                <w:b/>
                                <w:color w:val="262626"/>
                              </w:rPr>
                              <w:tab/>
                              <w:t xml:space="preserve">: </w:t>
                            </w:r>
                            <w:r w:rsidR="00600E8F">
                              <w:rPr>
                                <w:b/>
                                <w:color w:val="262626"/>
                                <w:lang w:val="en-US"/>
                              </w:rPr>
                              <w:t>230441100</w:t>
                            </w:r>
                            <w:r w:rsidR="00600E8F">
                              <w:rPr>
                                <w:b/>
                                <w:color w:val="262626"/>
                              </w:rPr>
                              <w:t>1</w:t>
                            </w:r>
                            <w:r w:rsidR="00800B7B">
                              <w:rPr>
                                <w:b/>
                                <w:color w:val="262626"/>
                              </w:rPr>
                              <w:t>07</w:t>
                            </w:r>
                          </w:p>
                          <w:p w14:paraId="05064A1E" w14:textId="2B352369" w:rsidR="000A4BD2" w:rsidRPr="00C54BC6" w:rsidRDefault="000A4BD2" w:rsidP="00F36230">
                            <w:pPr>
                              <w:tabs>
                                <w:tab w:val="left" w:pos="2268"/>
                              </w:tabs>
                              <w:spacing w:after="0"/>
                              <w:rPr>
                                <w:b/>
                                <w:color w:val="262626"/>
                                <w:lang w:val="en-US"/>
                              </w:rPr>
                            </w:pPr>
                            <w:r>
                              <w:rPr>
                                <w:b/>
                                <w:color w:val="262626"/>
                              </w:rPr>
                              <w:t>DOSEN</w:t>
                            </w:r>
                            <w:r>
                              <w:rPr>
                                <w:b/>
                                <w:color w:val="262626"/>
                              </w:rPr>
                              <w:tab/>
                              <w:t xml:space="preserve">: </w:t>
                            </w:r>
                            <w:r w:rsidR="00F36230" w:rsidRPr="00F36230">
                              <w:rPr>
                                <w:b/>
                                <w:color w:val="262626"/>
                                <w:lang w:val="en-US"/>
                              </w:rPr>
                              <w:t xml:space="preserve">ACHMAD ZAIN NUR </w:t>
                            </w:r>
                            <w:proofErr w:type="spellStart"/>
                            <w:r w:rsidR="00F36230" w:rsidRPr="00F36230">
                              <w:rPr>
                                <w:b/>
                                <w:color w:val="262626"/>
                                <w:lang w:val="en-US"/>
                              </w:rPr>
                              <w:t>S.Kom</w:t>
                            </w:r>
                            <w:proofErr w:type="spellEnd"/>
                            <w:r w:rsidR="00F36230" w:rsidRPr="00F36230">
                              <w:rPr>
                                <w:b/>
                                <w:color w:val="262626"/>
                                <w:lang w:val="en-US"/>
                              </w:rPr>
                              <w:t xml:space="preserve"> M.T</w:t>
                            </w:r>
                          </w:p>
                          <w:p w14:paraId="5D56229C" w14:textId="7F67797C" w:rsidR="000A4BD2" w:rsidRPr="000729D0" w:rsidRDefault="000A4BD2" w:rsidP="00F36230">
                            <w:pPr>
                              <w:tabs>
                                <w:tab w:val="left" w:pos="2268"/>
                              </w:tabs>
                              <w:spacing w:after="0"/>
                              <w:rPr>
                                <w:b/>
                                <w:strike/>
                                <w:color w:val="262626"/>
                              </w:rPr>
                            </w:pPr>
                            <w:r>
                              <w:rPr>
                                <w:b/>
                                <w:color w:val="262626"/>
                              </w:rPr>
                              <w:t>ASISTEN</w:t>
                            </w:r>
                            <w:r>
                              <w:rPr>
                                <w:b/>
                                <w:color w:val="262626"/>
                              </w:rPr>
                              <w:tab/>
                              <w:t>:</w:t>
                            </w:r>
                            <w:r w:rsidR="00800B7B">
                              <w:rPr>
                                <w:b/>
                                <w:color w:val="262626"/>
                              </w:rPr>
                              <w:t xml:space="preserve"> </w:t>
                            </w:r>
                            <w:r w:rsidR="00800B7B">
                              <w:rPr>
                                <w:rFonts w:eastAsia="Times New Roman" w:cs="Times New Roman"/>
                                <w:b/>
                                <w:color w:val="262626"/>
                              </w:rPr>
                              <w:t>MUHAMMAD ROSYID MAULANA</w:t>
                            </w:r>
                          </w:p>
                          <w:p w14:paraId="4C7A9FF9" w14:textId="419EA848" w:rsidR="000A4BD2" w:rsidRDefault="000A4BD2" w:rsidP="00F36230">
                            <w:pPr>
                              <w:tabs>
                                <w:tab w:val="left" w:pos="2268"/>
                              </w:tabs>
                              <w:spacing w:after="0"/>
                              <w:rPr>
                                <w:b/>
                                <w:color w:val="262626"/>
                              </w:rPr>
                            </w:pPr>
                            <w:r>
                              <w:rPr>
                                <w:b/>
                                <w:color w:val="262626"/>
                              </w:rPr>
                              <w:t>TGL PRAKTIKUM</w:t>
                            </w:r>
                            <w:r>
                              <w:rPr>
                                <w:b/>
                                <w:color w:val="262626"/>
                              </w:rPr>
                              <w:tab/>
                              <w:t xml:space="preserve">: </w:t>
                            </w:r>
                            <w:r w:rsidR="00F36230">
                              <w:rPr>
                                <w:b/>
                                <w:color w:val="262626"/>
                                <w:lang w:val="en-US"/>
                              </w:rPr>
                              <w:t>18</w:t>
                            </w:r>
                            <w:r w:rsidR="00836094">
                              <w:rPr>
                                <w:b/>
                                <w:color w:val="262626"/>
                                <w:lang w:val="en-US"/>
                              </w:rPr>
                              <w:t xml:space="preserve"> </w:t>
                            </w:r>
                            <w:r w:rsidR="00F36230">
                              <w:rPr>
                                <w:b/>
                                <w:color w:val="262626"/>
                                <w:lang w:val="en-US"/>
                              </w:rPr>
                              <w:t>MEI</w:t>
                            </w:r>
                            <w:r w:rsidR="00836094">
                              <w:rPr>
                                <w:b/>
                                <w:color w:val="262626"/>
                                <w:lang w:val="en-US"/>
                              </w:rPr>
                              <w:t xml:space="preserve"> 2024</w:t>
                            </w:r>
                          </w:p>
                          <w:p w14:paraId="12E7BDBF" w14:textId="67CC7932" w:rsidR="00EF5CAB" w:rsidRDefault="00EF5CAB"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4E941A" id="Rectangle 17" o:spid="_x0000_s1027" style="position:absolute;left:0;text-align:left;margin-left:-.9pt;margin-top:214.2pt;width:396.9pt;height:86.4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">
                <v:path arrowok="t"/>
                <v:textbox>
                  <w:txbxContent>
                    <w:p w14:paraId="2A52522D" w14:textId="6DB17E70" w:rsidR="000A4BD2" w:rsidRPr="00600E8F" w:rsidRDefault="000A4BD2" w:rsidP="00F36230">
                      <w:pPr>
                        <w:tabs>
                          <w:tab w:val="left" w:pos="2268"/>
                        </w:tabs>
                        <w:spacing w:after="0"/>
                        <w:rPr>
                          <w:b/>
                          <w:color w:val="262626"/>
                        </w:rPr>
                      </w:pPr>
                      <w:r>
                        <w:rPr>
                          <w:b/>
                          <w:color w:val="262626"/>
                        </w:rPr>
                        <w:t>NAMA</w:t>
                      </w:r>
                      <w:r>
                        <w:rPr>
                          <w:b/>
                          <w:color w:val="262626"/>
                        </w:rPr>
                        <w:tab/>
                        <w:t xml:space="preserve">: </w:t>
                      </w:r>
                      <w:r w:rsidR="00800B7B">
                        <w:rPr>
                          <w:b/>
                          <w:color w:val="262626"/>
                        </w:rPr>
                        <w:t>ABAS PERMADANI</w:t>
                      </w:r>
                    </w:p>
                    <w:p w14:paraId="3327481D" w14:textId="1B21E3F5" w:rsidR="000A4BD2" w:rsidRPr="00600E8F" w:rsidRDefault="000A4BD2" w:rsidP="00F36230">
                      <w:pPr>
                        <w:tabs>
                          <w:tab w:val="left" w:pos="2268"/>
                        </w:tabs>
                        <w:spacing w:after="0"/>
                        <w:rPr>
                          <w:b/>
                          <w:color w:val="262626"/>
                        </w:rPr>
                      </w:pPr>
                      <w:r>
                        <w:rPr>
                          <w:b/>
                          <w:color w:val="262626"/>
                        </w:rPr>
                        <w:t>N.R.P</w:t>
                      </w:r>
                      <w:r>
                        <w:rPr>
                          <w:b/>
                          <w:color w:val="262626"/>
                        </w:rPr>
                        <w:tab/>
                        <w:t xml:space="preserve">: </w:t>
                      </w:r>
                      <w:r w:rsidR="00600E8F">
                        <w:rPr>
                          <w:b/>
                          <w:color w:val="262626"/>
                          <w:lang w:val="en-US"/>
                        </w:rPr>
                        <w:t>230441100</w:t>
                      </w:r>
                      <w:r w:rsidR="00600E8F">
                        <w:rPr>
                          <w:b/>
                          <w:color w:val="262626"/>
                        </w:rPr>
                        <w:t>1</w:t>
                      </w:r>
                      <w:r w:rsidR="00800B7B">
                        <w:rPr>
                          <w:b/>
                          <w:color w:val="262626"/>
                        </w:rPr>
                        <w:t>07</w:t>
                      </w:r>
                    </w:p>
                    <w:p w14:paraId="05064A1E" w14:textId="2B352369" w:rsidR="000A4BD2" w:rsidRPr="00C54BC6" w:rsidRDefault="000A4BD2" w:rsidP="00F36230">
                      <w:pPr>
                        <w:tabs>
                          <w:tab w:val="left" w:pos="2268"/>
                        </w:tabs>
                        <w:spacing w:after="0"/>
                        <w:rPr>
                          <w:b/>
                          <w:color w:val="262626"/>
                          <w:lang w:val="en-US"/>
                        </w:rPr>
                      </w:pPr>
                      <w:r>
                        <w:rPr>
                          <w:b/>
                          <w:color w:val="262626"/>
                        </w:rPr>
                        <w:t>DOSEN</w:t>
                      </w:r>
                      <w:r>
                        <w:rPr>
                          <w:b/>
                          <w:color w:val="262626"/>
                        </w:rPr>
                        <w:tab/>
                        <w:t xml:space="preserve">: </w:t>
                      </w:r>
                      <w:r w:rsidR="00F36230" w:rsidRPr="00F36230">
                        <w:rPr>
                          <w:b/>
                          <w:color w:val="262626"/>
                          <w:lang w:val="en-US"/>
                        </w:rPr>
                        <w:t xml:space="preserve">ACHMAD ZAIN NUR </w:t>
                      </w:r>
                      <w:proofErr w:type="spellStart"/>
                      <w:r w:rsidR="00F36230" w:rsidRPr="00F36230">
                        <w:rPr>
                          <w:b/>
                          <w:color w:val="262626"/>
                          <w:lang w:val="en-US"/>
                        </w:rPr>
                        <w:t>S.Kom</w:t>
                      </w:r>
                      <w:proofErr w:type="spellEnd"/>
                      <w:r w:rsidR="00F36230" w:rsidRPr="00F36230">
                        <w:rPr>
                          <w:b/>
                          <w:color w:val="262626"/>
                          <w:lang w:val="en-US"/>
                        </w:rPr>
                        <w:t xml:space="preserve"> M.T</w:t>
                      </w:r>
                    </w:p>
                    <w:p w14:paraId="5D56229C" w14:textId="7F67797C" w:rsidR="000A4BD2" w:rsidRPr="000729D0" w:rsidRDefault="000A4BD2" w:rsidP="00F36230">
                      <w:pPr>
                        <w:tabs>
                          <w:tab w:val="left" w:pos="2268"/>
                        </w:tabs>
                        <w:spacing w:after="0"/>
                        <w:rPr>
                          <w:b/>
                          <w:strike/>
                          <w:color w:val="262626"/>
                        </w:rPr>
                      </w:pPr>
                      <w:r>
                        <w:rPr>
                          <w:b/>
                          <w:color w:val="262626"/>
                        </w:rPr>
                        <w:t>ASISTEN</w:t>
                      </w:r>
                      <w:r>
                        <w:rPr>
                          <w:b/>
                          <w:color w:val="262626"/>
                        </w:rPr>
                        <w:tab/>
                        <w:t>:</w:t>
                      </w:r>
                      <w:r w:rsidR="00800B7B">
                        <w:rPr>
                          <w:b/>
                          <w:color w:val="262626"/>
                        </w:rPr>
                        <w:t xml:space="preserve"> </w:t>
                      </w:r>
                      <w:r w:rsidR="00800B7B">
                        <w:rPr>
                          <w:rFonts w:eastAsia="Times New Roman" w:cs="Times New Roman"/>
                          <w:b/>
                          <w:color w:val="262626"/>
                        </w:rPr>
                        <w:t>MUHAMMAD ROSYID MAULANA</w:t>
                      </w:r>
                    </w:p>
                    <w:p w14:paraId="4C7A9FF9" w14:textId="419EA848" w:rsidR="000A4BD2" w:rsidRDefault="000A4BD2" w:rsidP="00F36230">
                      <w:pPr>
                        <w:tabs>
                          <w:tab w:val="left" w:pos="2268"/>
                        </w:tabs>
                        <w:spacing w:after="0"/>
                        <w:rPr>
                          <w:b/>
                          <w:color w:val="262626"/>
                        </w:rPr>
                      </w:pPr>
                      <w:r>
                        <w:rPr>
                          <w:b/>
                          <w:color w:val="262626"/>
                        </w:rPr>
                        <w:t>TGL PRAKTIKUM</w:t>
                      </w:r>
                      <w:r>
                        <w:rPr>
                          <w:b/>
                          <w:color w:val="262626"/>
                        </w:rPr>
                        <w:tab/>
                        <w:t xml:space="preserve">: </w:t>
                      </w:r>
                      <w:r w:rsidR="00F36230">
                        <w:rPr>
                          <w:b/>
                          <w:color w:val="262626"/>
                          <w:lang w:val="en-US"/>
                        </w:rPr>
                        <w:t>18</w:t>
                      </w:r>
                      <w:r w:rsidR="00836094">
                        <w:rPr>
                          <w:b/>
                          <w:color w:val="262626"/>
                          <w:lang w:val="en-US"/>
                        </w:rPr>
                        <w:t xml:space="preserve"> </w:t>
                      </w:r>
                      <w:r w:rsidR="00F36230">
                        <w:rPr>
                          <w:b/>
                          <w:color w:val="262626"/>
                          <w:lang w:val="en-US"/>
                        </w:rPr>
                        <w:t>MEI</w:t>
                      </w:r>
                      <w:r w:rsidR="00836094">
                        <w:rPr>
                          <w:b/>
                          <w:color w:val="262626"/>
                          <w:lang w:val="en-US"/>
                        </w:rPr>
                        <w:t xml:space="preserve"> 2024</w:t>
                      </w:r>
                    </w:p>
                    <w:p w14:paraId="12E7BDBF" w14:textId="67CC7932" w:rsidR="00EF5CAB" w:rsidRDefault="00EF5CAB" w:rsidP="00C37B73">
                      <w:pPr>
                        <w:tabs>
                          <w:tab w:val="left" w:pos="2127"/>
                        </w:tabs>
                        <w:spacing w:after="0"/>
                        <w:rPr>
                          <w:b/>
                          <w:color w:val="262626"/>
                        </w:rPr>
                      </w:pPr>
                    </w:p>
                  </w:txbxContent>
                </v:textbox>
                <w10:wrap type="topAndBottom" anchorx="margin"/>
              </v:rect>
            </w:pict>
          </mc:Fallback>
        </mc:AlternateContent>
      </w:r>
    </w:p>
    <w:p w14:paraId="11B946E0" w14:textId="77777777" w:rsidR="00F209AA" w:rsidRPr="007D5BF7" w:rsidRDefault="00F209AA" w:rsidP="007D5BF7">
      <w:pPr>
        <w:tabs>
          <w:tab w:val="left" w:pos="8370"/>
        </w:tabs>
        <w:suppressAutoHyphens/>
        <w:spacing w:after="0" w:line="360" w:lineRule="auto"/>
        <w:rPr>
          <w:rFonts w:eastAsia="Times New Roman" w:cs="Times New Roman"/>
          <w:b/>
          <w:color w:val="262626"/>
          <w:szCs w:val="24"/>
          <w:lang w:val="en-US" w:eastAsia="ar-SA"/>
        </w:rPr>
      </w:pPr>
    </w:p>
    <w:p w14:paraId="57DC55A8" w14:textId="7997425B" w:rsidR="00EF5CAB" w:rsidRPr="00ED2CF8" w:rsidRDefault="00AA30E8" w:rsidP="00AA30E8">
      <w:pPr>
        <w:tabs>
          <w:tab w:val="left" w:pos="8370"/>
        </w:tabs>
        <w:suppressAutoHyphens/>
        <w:spacing w:after="0" w:line="360" w:lineRule="auto"/>
        <w:ind w:left="2694"/>
        <w:jc w:val="right"/>
        <w:rPr>
          <w:rFonts w:eastAsia="Times New Roman" w:cs="Times New Roman"/>
          <w:b/>
          <w:color w:val="262626"/>
          <w:szCs w:val="24"/>
          <w:lang w:eastAsia="ar-SA"/>
        </w:rPr>
      </w:pPr>
      <w:r w:rsidRPr="00ED2CF8">
        <w:rPr>
          <w:rFonts w:eastAsia="Times New Roman" w:cs="Times New Roman"/>
          <w:b/>
          <w:noProof/>
          <w:color w:val="262626"/>
          <w:szCs w:val="24"/>
          <w:lang w:val="en-US"/>
        </w:rPr>
        <w:drawing>
          <wp:anchor distT="0" distB="0" distL="0" distR="0" simplePos="0" relativeHeight="2" behindDoc="0" locked="0" layoutInCell="1" allowOverlap="1" wp14:anchorId="4FF5A518" wp14:editId="7A7374FC">
            <wp:simplePos x="0" y="0"/>
            <wp:positionH relativeFrom="column">
              <wp:posOffset>-6985</wp:posOffset>
            </wp:positionH>
            <wp:positionV relativeFrom="paragraph">
              <wp:posOffset>44450</wp:posOffset>
            </wp:positionV>
            <wp:extent cx="1271905" cy="1252220"/>
            <wp:effectExtent l="0" t="0" r="4445" b="508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pic:blipFill>
                  <pic:spPr>
                    <a:xfrm>
                      <a:off x="0" y="0"/>
                      <a:ext cx="1271905" cy="1252220"/>
                    </a:xfrm>
                    <a:prstGeom prst="rect">
                      <a:avLst/>
                    </a:prstGeom>
                    <a:ln>
                      <a:noFill/>
                    </a:ln>
                  </pic:spPr>
                </pic:pic>
              </a:graphicData>
            </a:graphic>
            <wp14:sizeRelV relativeFrom="margin">
              <wp14:pctHeight>0</wp14:pctHeight>
            </wp14:sizeRelV>
          </wp:anchor>
        </w:drawing>
      </w:r>
      <w:r w:rsidR="00225DFF" w:rsidRPr="00ED2CF8">
        <w:rPr>
          <w:rFonts w:eastAsia="Times New Roman" w:cs="Times New Roman"/>
          <w:b/>
          <w:color w:val="262626"/>
          <w:szCs w:val="24"/>
          <w:lang w:eastAsia="ar-SA"/>
        </w:rPr>
        <w:t>LABORATORIUM BISNIS INTELIJEN SISTEM</w:t>
      </w:r>
    </w:p>
    <w:p w14:paraId="3ACF03AB" w14:textId="24B9DACF" w:rsidR="00EF5CAB" w:rsidRPr="00ED2CF8" w:rsidRDefault="00225DFF" w:rsidP="00AA30E8">
      <w:pPr>
        <w:tabs>
          <w:tab w:val="left" w:pos="8370"/>
        </w:tabs>
        <w:suppressAutoHyphens/>
        <w:spacing w:after="0" w:line="360" w:lineRule="auto"/>
        <w:jc w:val="right"/>
        <w:rPr>
          <w:rFonts w:eastAsia="Times New Roman" w:cs="Times New Roman"/>
          <w:b/>
          <w:color w:val="262626"/>
          <w:szCs w:val="24"/>
          <w:lang w:eastAsia="ar-SA"/>
        </w:rPr>
      </w:pPr>
      <w:r w:rsidRPr="00ED2CF8">
        <w:rPr>
          <w:rFonts w:eastAsia="Times New Roman" w:cs="Times New Roman"/>
          <w:b/>
          <w:color w:val="262626"/>
          <w:szCs w:val="24"/>
          <w:lang w:eastAsia="ar-SA"/>
        </w:rPr>
        <w:t xml:space="preserve">   </w:t>
      </w:r>
      <w:r w:rsidR="00392DFA" w:rsidRPr="00ED2CF8">
        <w:rPr>
          <w:rFonts w:eastAsia="Times New Roman" w:cs="Times New Roman"/>
          <w:b/>
          <w:color w:val="262626"/>
          <w:szCs w:val="24"/>
          <w:lang w:eastAsia="ar-SA"/>
        </w:rPr>
        <w:t>PRODI</w:t>
      </w:r>
      <w:r w:rsidRPr="00ED2CF8">
        <w:rPr>
          <w:rFonts w:eastAsia="Times New Roman" w:cs="Times New Roman"/>
          <w:b/>
          <w:color w:val="262626"/>
          <w:szCs w:val="24"/>
          <w:lang w:eastAsia="ar-SA"/>
        </w:rPr>
        <w:t xml:space="preserve"> SISTEM INFORMASI</w:t>
      </w:r>
    </w:p>
    <w:p w14:paraId="090C0DDC" w14:textId="67334887" w:rsidR="00890CA6" w:rsidRPr="00ED2CF8" w:rsidRDefault="00890CA6" w:rsidP="00AA30E8">
      <w:pPr>
        <w:tabs>
          <w:tab w:val="left" w:pos="8370"/>
        </w:tabs>
        <w:suppressAutoHyphens/>
        <w:spacing w:after="0" w:line="360" w:lineRule="auto"/>
        <w:jc w:val="right"/>
        <w:rPr>
          <w:rFonts w:eastAsia="Times New Roman" w:cs="Times New Roman"/>
          <w:b/>
          <w:color w:val="262626"/>
          <w:szCs w:val="24"/>
          <w:lang w:eastAsia="ar-SA"/>
        </w:rPr>
      </w:pPr>
      <w:r w:rsidRPr="00ED2CF8">
        <w:rPr>
          <w:rFonts w:eastAsia="Times New Roman" w:cs="Times New Roman"/>
          <w:b/>
          <w:color w:val="262626"/>
          <w:szCs w:val="24"/>
          <w:lang w:eastAsia="ar-SA"/>
        </w:rPr>
        <w:t>JURUSAN TEKNIK INFORMATIKA</w:t>
      </w:r>
    </w:p>
    <w:p w14:paraId="32CC97B4" w14:textId="77777777" w:rsidR="00EF5CAB" w:rsidRPr="00ED2CF8" w:rsidRDefault="00225DFF" w:rsidP="00AA30E8">
      <w:pPr>
        <w:tabs>
          <w:tab w:val="left" w:pos="8370"/>
        </w:tabs>
        <w:suppressAutoHyphens/>
        <w:spacing w:after="0" w:line="360" w:lineRule="auto"/>
        <w:jc w:val="right"/>
        <w:rPr>
          <w:rFonts w:eastAsia="Times New Roman" w:cs="Times New Roman"/>
          <w:b/>
          <w:color w:val="262626"/>
          <w:szCs w:val="24"/>
          <w:lang w:eastAsia="ar-SA"/>
        </w:rPr>
      </w:pPr>
      <w:r w:rsidRPr="00ED2CF8">
        <w:rPr>
          <w:rFonts w:eastAsia="Times New Roman" w:cs="Times New Roman"/>
          <w:b/>
          <w:color w:val="262626"/>
          <w:szCs w:val="24"/>
          <w:lang w:eastAsia="ar-SA"/>
        </w:rPr>
        <w:t xml:space="preserve">                                                FAKULTAS TEKNIK</w:t>
      </w:r>
    </w:p>
    <w:p w14:paraId="0BE0B5C7" w14:textId="46AA41D3" w:rsidR="00F209AA" w:rsidRPr="00ED2CF8" w:rsidRDefault="00225DFF" w:rsidP="00F209AA">
      <w:pPr>
        <w:suppressAutoHyphens/>
        <w:spacing w:after="0" w:line="360" w:lineRule="auto"/>
        <w:jc w:val="right"/>
        <w:rPr>
          <w:rFonts w:eastAsia="Times New Roman" w:cs="Times New Roman"/>
          <w:b/>
          <w:color w:val="262626"/>
          <w:szCs w:val="24"/>
          <w:lang w:eastAsia="ar-SA"/>
        </w:rPr>
      </w:pPr>
      <w:r w:rsidRPr="00ED2CF8">
        <w:rPr>
          <w:rFonts w:eastAsia="Times New Roman" w:cs="Times New Roman"/>
          <w:b/>
          <w:color w:val="262626"/>
          <w:szCs w:val="24"/>
          <w:lang w:eastAsia="ar-SA"/>
        </w:rPr>
        <w:t xml:space="preserve">              UNIVERSITAS TRUNOJOYO MADURA</w:t>
      </w:r>
    </w:p>
    <w:p w14:paraId="65F838B0" w14:textId="32B2F107" w:rsidR="00EF5CAB" w:rsidRPr="00ED2CF8" w:rsidRDefault="00225DFF" w:rsidP="00AA30E8">
      <w:pPr>
        <w:pStyle w:val="Heading1"/>
        <w:spacing w:before="0" w:line="360" w:lineRule="auto"/>
        <w:rPr>
          <w:rFonts w:cs="Times New Roman"/>
          <w:b/>
          <w:bCs/>
          <w:sz w:val="24"/>
          <w:szCs w:val="24"/>
        </w:rPr>
      </w:pPr>
      <w:r w:rsidRPr="00ED2CF8">
        <w:rPr>
          <w:rFonts w:cs="Times New Roman"/>
          <w:b/>
          <w:bCs/>
          <w:sz w:val="24"/>
          <w:szCs w:val="24"/>
        </w:rPr>
        <w:lastRenderedPageBreak/>
        <w:t xml:space="preserve">BAB I </w:t>
      </w:r>
      <w:r w:rsidR="006A74EB" w:rsidRPr="00ED2CF8">
        <w:rPr>
          <w:rFonts w:cs="Times New Roman"/>
          <w:b/>
          <w:bCs/>
          <w:sz w:val="24"/>
          <w:szCs w:val="24"/>
        </w:rPr>
        <w:br/>
      </w:r>
      <w:r w:rsidRPr="00ED2CF8">
        <w:rPr>
          <w:rFonts w:cs="Times New Roman"/>
          <w:b/>
          <w:bCs/>
          <w:sz w:val="24"/>
          <w:szCs w:val="24"/>
        </w:rPr>
        <w:t xml:space="preserve">PENDAHULUAN </w:t>
      </w:r>
    </w:p>
    <w:p w14:paraId="7EA3A016" w14:textId="77777777" w:rsidR="00EF5CAB" w:rsidRPr="00DD78E0" w:rsidRDefault="00EF5CAB" w:rsidP="00AA30E8">
      <w:pPr>
        <w:spacing w:after="0" w:line="360" w:lineRule="auto"/>
        <w:rPr>
          <w:rFonts w:cs="Times New Roman"/>
          <w:szCs w:val="24"/>
          <w:lang w:val="en-US"/>
        </w:rPr>
      </w:pPr>
    </w:p>
    <w:p w14:paraId="66415843" w14:textId="77777777" w:rsidR="00EF5CAB" w:rsidRPr="00ED2CF8" w:rsidRDefault="00225DFF" w:rsidP="007D5BF7">
      <w:pPr>
        <w:pStyle w:val="Heading2"/>
        <w:numPr>
          <w:ilvl w:val="1"/>
          <w:numId w:val="1"/>
        </w:numPr>
        <w:spacing w:before="0" w:line="360" w:lineRule="auto"/>
        <w:ind w:left="550" w:hanging="550"/>
        <w:rPr>
          <w:rFonts w:cs="Times New Roman"/>
          <w:b w:val="0"/>
          <w:bCs/>
          <w:szCs w:val="24"/>
        </w:rPr>
      </w:pPr>
      <w:r w:rsidRPr="00ED2CF8">
        <w:rPr>
          <w:rFonts w:cs="Times New Roman"/>
          <w:bCs/>
          <w:szCs w:val="24"/>
        </w:rPr>
        <w:t>Latar Belakang</w:t>
      </w:r>
    </w:p>
    <w:p w14:paraId="15CB68CC" w14:textId="134BE7DA" w:rsidR="00D045CD" w:rsidRPr="00633F95" w:rsidRDefault="00DD7DEB" w:rsidP="007D5BF7">
      <w:pPr>
        <w:spacing w:after="0" w:line="360" w:lineRule="auto"/>
        <w:ind w:firstLine="550"/>
        <w:jc w:val="both"/>
      </w:pPr>
      <w:r w:rsidRPr="00DD7DEB">
        <w:t>Polimorfisme</w:t>
      </w:r>
      <w:r>
        <w:t xml:space="preserve"> adalah salah satu konsep kunci dalam paradigma</w:t>
      </w:r>
      <w:r w:rsidR="00DD78E0">
        <w:t xml:space="preserve"> pemrograman berorientasi objek</w:t>
      </w:r>
      <w:r w:rsidR="00DD78E0">
        <w:rPr>
          <w:lang w:val="en-US"/>
        </w:rPr>
        <w:t xml:space="preserve"> </w:t>
      </w:r>
      <w:r>
        <w:t>yang memungkinkan objek untuk menunjukkan perilaku yang berbeda tergantung pada konteks pemanggilannya. Istilah "polimorfisme" berasal dari bahasa Yunani yang berarti "banyak bentuk". Dalam konteks pemrograman, polimorfisme mengacu pada kemampuan suatu fungsi atau metode untuk melakukan tugas yang berbeda tergantung pada tipe data atau objek yang diterimanya. Konsep ini memungkinkan pengembang untuk menulis kode yang lebih fleksibel dan mudah diubah, dengan kemampuan untuk menggunakan objek dengan cara yang sama tanpa memperhatikan jenis objek yang sebenarnya.</w:t>
      </w:r>
    </w:p>
    <w:p w14:paraId="3780111C" w14:textId="04E3A7BF" w:rsidR="00D045CD" w:rsidRDefault="00F36230" w:rsidP="007D5BF7">
      <w:pPr>
        <w:spacing w:after="0" w:line="360" w:lineRule="auto"/>
        <w:ind w:firstLine="550"/>
        <w:jc w:val="both"/>
        <w:rPr>
          <w:rFonts w:cs="Times New Roman"/>
          <w:color w:val="0D0D0D"/>
          <w:shd w:val="clear" w:color="auto" w:fill="FFFFFF"/>
        </w:rPr>
      </w:pPr>
      <w:proofErr w:type="spellStart"/>
      <w:r>
        <w:rPr>
          <w:lang w:val="en-US"/>
        </w:rPr>
        <w:t>Polimorfisme</w:t>
      </w:r>
      <w:proofErr w:type="spellEnd"/>
      <w:r>
        <w:rPr>
          <w:lang w:val="en-US"/>
        </w:rPr>
        <w:t xml:space="preserve">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konsep</w:t>
      </w:r>
      <w:proofErr w:type="spellEnd"/>
      <w:r>
        <w:rPr>
          <w:lang w:val="en-US"/>
        </w:rPr>
        <w:t xml:space="preserve"> (inheritance) </w:t>
      </w:r>
      <w:proofErr w:type="spellStart"/>
      <w:r>
        <w:rPr>
          <w:lang w:val="en-US"/>
        </w:rPr>
        <w:t>dalam</w:t>
      </w:r>
      <w:proofErr w:type="spellEnd"/>
      <w:r>
        <w:rPr>
          <w:lang w:val="en-US"/>
        </w:rPr>
        <w:t xml:space="preserve"> OOP.</w:t>
      </w:r>
      <w:r w:rsidR="00DD7DEB">
        <w:t xml:space="preserve"> Dalam pewarisan, kelas dapat mewarisi atribut dan metode dari kelas lain, yang memungkinkan untuk mengorganisasi kode secara hierarkis dan memanfaatkan kembali kode yang ada. Dengan kata lain, polimorfisme memungkinkan kelas turunan untuk memiliki metode dengan nama yang sama tetapi perilaku yang berbeda.</w:t>
      </w:r>
    </w:p>
    <w:p w14:paraId="2A116572" w14:textId="74855D7A" w:rsidR="007B2F8E" w:rsidRPr="00D045CD" w:rsidRDefault="00D045CD" w:rsidP="007D5BF7">
      <w:pPr>
        <w:spacing w:after="0" w:line="360" w:lineRule="auto"/>
        <w:ind w:firstLine="550"/>
        <w:jc w:val="both"/>
        <w:rPr>
          <w:rFonts w:cs="Times New Roman"/>
          <w:shd w:val="clear" w:color="auto" w:fill="F7F7F8"/>
          <w:lang w:val="en-US"/>
        </w:rPr>
      </w:pPr>
      <w:r w:rsidRPr="00DD7DEB">
        <w:rPr>
          <w:rFonts w:cs="Times New Roman"/>
          <w:color w:val="0D0D0D"/>
        </w:rPr>
        <w:t xml:space="preserve">Di sisi lain, </w:t>
      </w:r>
      <w:r w:rsidR="00DD7DEB">
        <w:t>Polimorfisme memiliki banyak manfaat dalam pengembang</w:t>
      </w:r>
      <w:r w:rsidR="00DD78E0">
        <w:t>an perangkat lunak.</w:t>
      </w:r>
      <w:r w:rsidR="00DD78E0">
        <w:rPr>
          <w:lang w:val="en-US"/>
        </w:rPr>
        <w:t xml:space="preserve"> M</w:t>
      </w:r>
      <w:r w:rsidR="00DD7DEB">
        <w:t>emungkinkan untuk menulis kode yang lebih generik dan mudah dipelihara dengan memperlakukan objek secara umum tanpa perlu memperhatikan detail implementasi yang spesifik. Polimorfisme juga memfasilitasi konsep abstraksi, di mana pengembang dapat bekerja dengan objek secara umum tanpa perlu mengetahui detail implementasi yang spesifik. Dengan demikian, polimorfisme adalah salah satu aspek yang sangat penting dalam paradigma pemrograman berorientasi objek dan telah menjadi fondasi untuk pembangunan berbagai aplikasi perangkat lunak yang kompleks dan scalable.</w:t>
      </w:r>
    </w:p>
    <w:p w14:paraId="782C7C87" w14:textId="75FFE04C" w:rsidR="00EF5CAB" w:rsidRDefault="00225DFF" w:rsidP="007D5BF7">
      <w:pPr>
        <w:pStyle w:val="Heading2"/>
        <w:numPr>
          <w:ilvl w:val="1"/>
          <w:numId w:val="1"/>
        </w:numPr>
        <w:spacing w:before="0" w:line="360" w:lineRule="auto"/>
        <w:ind w:left="550" w:hanging="550"/>
        <w:rPr>
          <w:rFonts w:cs="Times New Roman"/>
          <w:bCs/>
          <w:szCs w:val="24"/>
        </w:rPr>
      </w:pPr>
      <w:r w:rsidRPr="00ED2CF8">
        <w:rPr>
          <w:rFonts w:cs="Times New Roman"/>
          <w:bCs/>
          <w:szCs w:val="24"/>
        </w:rPr>
        <w:t>Tujuan</w:t>
      </w:r>
    </w:p>
    <w:p w14:paraId="744CC143" w14:textId="3E5FF0F9" w:rsidR="00D045CD" w:rsidRPr="00535793" w:rsidRDefault="00535793" w:rsidP="007D5BF7">
      <w:pPr>
        <w:pStyle w:val="ListParagraph"/>
        <w:numPr>
          <w:ilvl w:val="0"/>
          <w:numId w:val="37"/>
        </w:numPr>
        <w:spacing w:after="0" w:line="360" w:lineRule="auto"/>
        <w:ind w:left="993" w:hanging="426"/>
        <w:jc w:val="both"/>
        <w:rPr>
          <w:lang w:val="en-US"/>
        </w:rPr>
      </w:pPr>
      <w:proofErr w:type="spellStart"/>
      <w:r w:rsidRPr="00535793">
        <w:rPr>
          <w:lang w:val="en-US"/>
        </w:rPr>
        <w:t>Mahasiswa</w:t>
      </w:r>
      <w:proofErr w:type="spellEnd"/>
      <w:r w:rsidRPr="00535793">
        <w:rPr>
          <w:lang w:val="en-US"/>
        </w:rPr>
        <w:t xml:space="preserve"> </w:t>
      </w:r>
      <w:proofErr w:type="spellStart"/>
      <w:r w:rsidRPr="00535793">
        <w:rPr>
          <w:lang w:val="en-US"/>
        </w:rPr>
        <w:t>mampu</w:t>
      </w:r>
      <w:proofErr w:type="spellEnd"/>
      <w:r w:rsidRPr="00535793">
        <w:rPr>
          <w:lang w:val="en-US"/>
        </w:rPr>
        <w:t xml:space="preserve"> </w:t>
      </w:r>
      <w:proofErr w:type="spellStart"/>
      <w:r w:rsidRPr="00535793">
        <w:rPr>
          <w:lang w:val="en-US"/>
        </w:rPr>
        <w:t>memahami</w:t>
      </w:r>
      <w:proofErr w:type="spellEnd"/>
      <w:r w:rsidRPr="00535793">
        <w:rPr>
          <w:lang w:val="en-US"/>
        </w:rPr>
        <w:t xml:space="preserve"> </w:t>
      </w:r>
      <w:proofErr w:type="spellStart"/>
      <w:r w:rsidRPr="00535793">
        <w:rPr>
          <w:lang w:val="en-US"/>
        </w:rPr>
        <w:t>konsep</w:t>
      </w:r>
      <w:proofErr w:type="spellEnd"/>
      <w:r w:rsidRPr="00535793">
        <w:rPr>
          <w:lang w:val="en-US"/>
        </w:rPr>
        <w:t xml:space="preserve"> </w:t>
      </w:r>
      <w:proofErr w:type="spellStart"/>
      <w:r w:rsidRPr="00535793">
        <w:rPr>
          <w:lang w:val="en-US"/>
        </w:rPr>
        <w:t>Polimorfisme</w:t>
      </w:r>
      <w:proofErr w:type="spellEnd"/>
      <w:r w:rsidRPr="00535793">
        <w:rPr>
          <w:lang w:val="en-US"/>
        </w:rPr>
        <w:t xml:space="preserve"> </w:t>
      </w:r>
      <w:proofErr w:type="spellStart"/>
      <w:r w:rsidRPr="00535793">
        <w:rPr>
          <w:lang w:val="en-US"/>
        </w:rPr>
        <w:t>dalam</w:t>
      </w:r>
      <w:proofErr w:type="spellEnd"/>
      <w:r w:rsidRPr="00535793">
        <w:rPr>
          <w:lang w:val="en-US"/>
        </w:rPr>
        <w:t xml:space="preserve"> </w:t>
      </w:r>
      <w:proofErr w:type="spellStart"/>
      <w:r w:rsidRPr="00535793">
        <w:rPr>
          <w:lang w:val="en-US"/>
        </w:rPr>
        <w:t>Pemrograman</w:t>
      </w:r>
      <w:proofErr w:type="spellEnd"/>
      <w:r>
        <w:rPr>
          <w:lang w:val="en-US"/>
        </w:rPr>
        <w:t xml:space="preserve"> </w:t>
      </w:r>
      <w:proofErr w:type="spellStart"/>
      <w:r w:rsidRPr="00535793">
        <w:rPr>
          <w:lang w:val="en-US"/>
        </w:rPr>
        <w:t>Berorientasi</w:t>
      </w:r>
      <w:proofErr w:type="spellEnd"/>
      <w:r w:rsidRPr="00535793">
        <w:rPr>
          <w:lang w:val="en-US"/>
        </w:rPr>
        <w:t xml:space="preserve"> </w:t>
      </w:r>
      <w:proofErr w:type="spellStart"/>
      <w:r w:rsidRPr="00535793">
        <w:rPr>
          <w:lang w:val="en-US"/>
        </w:rPr>
        <w:t>Objek</w:t>
      </w:r>
      <w:proofErr w:type="spellEnd"/>
      <w:r w:rsidRPr="00535793">
        <w:rPr>
          <w:lang w:val="en-US"/>
        </w:rPr>
        <w:t xml:space="preserve"> </w:t>
      </w:r>
      <w:proofErr w:type="spellStart"/>
      <w:r w:rsidRPr="00535793">
        <w:rPr>
          <w:lang w:val="en-US"/>
        </w:rPr>
        <w:t>serta</w:t>
      </w:r>
      <w:proofErr w:type="spellEnd"/>
      <w:r w:rsidRPr="00535793">
        <w:rPr>
          <w:lang w:val="en-US"/>
        </w:rPr>
        <w:t xml:space="preserve"> </w:t>
      </w:r>
      <w:proofErr w:type="spellStart"/>
      <w:r w:rsidRPr="00535793">
        <w:rPr>
          <w:lang w:val="en-US"/>
        </w:rPr>
        <w:t>mampu</w:t>
      </w:r>
      <w:proofErr w:type="spellEnd"/>
      <w:r w:rsidRPr="00535793">
        <w:rPr>
          <w:lang w:val="en-US"/>
        </w:rPr>
        <w:t xml:space="preserve"> </w:t>
      </w:r>
      <w:proofErr w:type="spellStart"/>
      <w:r w:rsidRPr="00535793">
        <w:rPr>
          <w:lang w:val="en-US"/>
        </w:rPr>
        <w:t>mengimplementasikannya</w:t>
      </w:r>
      <w:proofErr w:type="spellEnd"/>
      <w:r w:rsidRPr="00535793">
        <w:rPr>
          <w:lang w:val="en-US"/>
        </w:rPr>
        <w:t>.</w:t>
      </w:r>
    </w:p>
    <w:p w14:paraId="452FF72B" w14:textId="74FC82A1" w:rsidR="00EF5CAB" w:rsidRPr="006C5ACF" w:rsidRDefault="00225DFF" w:rsidP="007D5BF7">
      <w:pPr>
        <w:pStyle w:val="Heading1"/>
        <w:spacing w:line="360" w:lineRule="auto"/>
        <w:rPr>
          <w:rFonts w:cs="Times New Roman"/>
          <w:b/>
          <w:bCs/>
          <w:sz w:val="24"/>
          <w:szCs w:val="24"/>
          <w:lang w:val="en-US"/>
        </w:rPr>
      </w:pPr>
      <w:r w:rsidRPr="00ED2CF8">
        <w:rPr>
          <w:rFonts w:cs="Times New Roman"/>
          <w:b/>
          <w:bCs/>
          <w:sz w:val="24"/>
          <w:szCs w:val="24"/>
        </w:rPr>
        <w:lastRenderedPageBreak/>
        <w:t xml:space="preserve">BAB II </w:t>
      </w:r>
      <w:r w:rsidR="006A74EB" w:rsidRPr="00ED2CF8">
        <w:rPr>
          <w:rFonts w:cs="Times New Roman"/>
          <w:b/>
          <w:bCs/>
          <w:sz w:val="24"/>
          <w:szCs w:val="24"/>
        </w:rPr>
        <w:br/>
      </w:r>
      <w:r w:rsidRPr="00ED2CF8">
        <w:rPr>
          <w:rFonts w:cs="Times New Roman"/>
          <w:b/>
          <w:bCs/>
          <w:sz w:val="24"/>
          <w:szCs w:val="24"/>
        </w:rPr>
        <w:t>DASAR TEORI</w:t>
      </w:r>
    </w:p>
    <w:p w14:paraId="71EF3CA3" w14:textId="7DD584B3" w:rsidR="000B0AD7" w:rsidRPr="005F1E61" w:rsidRDefault="006C5ACF" w:rsidP="007D5BF7">
      <w:pPr>
        <w:pStyle w:val="Heading2"/>
        <w:numPr>
          <w:ilvl w:val="1"/>
          <w:numId w:val="10"/>
        </w:numPr>
        <w:spacing w:before="240" w:line="360" w:lineRule="auto"/>
        <w:ind w:left="550" w:hanging="550"/>
        <w:jc w:val="both"/>
      </w:pPr>
      <w:proofErr w:type="spellStart"/>
      <w:r>
        <w:rPr>
          <w:lang w:val="en-US"/>
        </w:rPr>
        <w:t>Pengertian</w:t>
      </w:r>
      <w:proofErr w:type="spellEnd"/>
      <w:r>
        <w:rPr>
          <w:lang w:val="en-US"/>
        </w:rPr>
        <w:t xml:space="preserve"> </w:t>
      </w:r>
      <w:proofErr w:type="spellStart"/>
      <w:r w:rsidR="00535793">
        <w:rPr>
          <w:lang w:val="en-US"/>
        </w:rPr>
        <w:t>Polimerfisme</w:t>
      </w:r>
      <w:proofErr w:type="spellEnd"/>
    </w:p>
    <w:p w14:paraId="592C1B9D" w14:textId="4F24D01A" w:rsidR="00FB53A1" w:rsidRDefault="006C5ACF" w:rsidP="007D5BF7">
      <w:pPr>
        <w:spacing w:after="0" w:line="360" w:lineRule="auto"/>
        <w:ind w:right="-1" w:firstLine="550"/>
        <w:jc w:val="both"/>
      </w:pPr>
      <w:r>
        <w:t>Polimorfime adalah suatu konsep dasar java. Polimorfime berasal dari dua</w:t>
      </w:r>
      <w:r>
        <w:rPr>
          <w:lang w:val="en-US"/>
        </w:rPr>
        <w:t xml:space="preserve"> </w:t>
      </w:r>
      <w:r>
        <w:t>kata yaitu poli dan morphs, poli berarti banyak morphs berarti bentuk.</w:t>
      </w:r>
      <w:r>
        <w:rPr>
          <w:lang w:val="en-US"/>
        </w:rPr>
        <w:t xml:space="preserve"> </w:t>
      </w:r>
      <w:r>
        <w:t>Polimorfisme juga dapat diartikan sebagai metode dengan penamaan yang sama</w:t>
      </w:r>
      <w:r>
        <w:rPr>
          <w:lang w:val="en-US"/>
        </w:rPr>
        <w:t xml:space="preserve"> </w:t>
      </w:r>
      <w:r>
        <w:t>namun memiliki respon yang berbeda-beda. Implementasi dari polimorfime</w:t>
      </w:r>
      <w:r>
        <w:rPr>
          <w:lang w:val="en-US"/>
        </w:rPr>
        <w:t xml:space="preserve"> </w:t>
      </w:r>
      <w:r>
        <w:t>sendiri adalah Override, Overloading, dan Polimorfisme Runtime.</w:t>
      </w:r>
    </w:p>
    <w:p w14:paraId="71CC7AF1" w14:textId="77777777" w:rsidR="006C5ACF" w:rsidRDefault="005967C9" w:rsidP="007D5BF7">
      <w:pPr>
        <w:pStyle w:val="Heading2"/>
        <w:numPr>
          <w:ilvl w:val="1"/>
          <w:numId w:val="10"/>
        </w:numPr>
        <w:spacing w:before="0" w:line="360" w:lineRule="auto"/>
        <w:ind w:left="550" w:hanging="550"/>
        <w:jc w:val="both"/>
        <w:rPr>
          <w:b w:val="0"/>
          <w:bCs/>
          <w:lang w:val="en-US"/>
        </w:rPr>
      </w:pPr>
      <w:r w:rsidRPr="005967C9">
        <w:rPr>
          <w:bCs/>
          <w:lang w:val="en-US"/>
        </w:rPr>
        <w:t>Override</w:t>
      </w:r>
    </w:p>
    <w:p w14:paraId="050BF975" w14:textId="396AA85F" w:rsidR="00F30983" w:rsidRDefault="006C5ACF" w:rsidP="007D5BF7">
      <w:pPr>
        <w:spacing w:after="0" w:line="360" w:lineRule="auto"/>
        <w:ind w:right="-1" w:firstLine="550"/>
        <w:jc w:val="both"/>
        <w:rPr>
          <w:lang w:val="en-US"/>
        </w:rPr>
      </w:pPr>
      <w:r w:rsidRPr="006C5ACF">
        <w:rPr>
          <w:lang w:val="en-US"/>
        </w:rPr>
        <w:t xml:space="preserve">Teknik </w:t>
      </w:r>
      <w:proofErr w:type="spellStart"/>
      <w:r w:rsidRPr="006C5ACF">
        <w:rPr>
          <w:lang w:val="en-US"/>
        </w:rPr>
        <w:t>ini</w:t>
      </w:r>
      <w:proofErr w:type="spellEnd"/>
      <w:r w:rsidRPr="006C5ACF">
        <w:rPr>
          <w:lang w:val="en-US"/>
        </w:rPr>
        <w:t xml:space="preserve"> </w:t>
      </w:r>
      <w:proofErr w:type="spellStart"/>
      <w:r w:rsidRPr="006C5ACF">
        <w:rPr>
          <w:lang w:val="en-US"/>
        </w:rPr>
        <w:t>telah</w:t>
      </w:r>
      <w:proofErr w:type="spellEnd"/>
      <w:r w:rsidRPr="006C5ACF">
        <w:rPr>
          <w:lang w:val="en-US"/>
        </w:rPr>
        <w:t xml:space="preserve"> </w:t>
      </w:r>
      <w:proofErr w:type="spellStart"/>
      <w:r w:rsidRPr="006C5ACF">
        <w:rPr>
          <w:lang w:val="en-US"/>
        </w:rPr>
        <w:t>dijelaskan</w:t>
      </w:r>
      <w:proofErr w:type="spellEnd"/>
      <w:r w:rsidRPr="006C5ACF">
        <w:rPr>
          <w:lang w:val="en-US"/>
        </w:rPr>
        <w:t xml:space="preserve"> pada </w:t>
      </w:r>
      <w:proofErr w:type="spellStart"/>
      <w:r w:rsidRPr="006C5ACF">
        <w:rPr>
          <w:lang w:val="en-US"/>
        </w:rPr>
        <w:t>bagian</w:t>
      </w:r>
      <w:proofErr w:type="spellEnd"/>
      <w:r w:rsidRPr="006C5ACF">
        <w:rPr>
          <w:lang w:val="en-US"/>
        </w:rPr>
        <w:t xml:space="preserve"> </w:t>
      </w:r>
      <w:proofErr w:type="spellStart"/>
      <w:r w:rsidRPr="006C5ACF">
        <w:rPr>
          <w:lang w:val="en-US"/>
        </w:rPr>
        <w:t>sebe</w:t>
      </w:r>
      <w:r>
        <w:rPr>
          <w:lang w:val="en-US"/>
        </w:rPr>
        <w:t>lumnya</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teknik</w:t>
      </w:r>
      <w:proofErr w:type="spellEnd"/>
      <w:r>
        <w:rPr>
          <w:lang w:val="en-US"/>
        </w:rPr>
        <w:t xml:space="preserve"> </w:t>
      </w:r>
      <w:proofErr w:type="spellStart"/>
      <w:r w:rsidRPr="006C5ACF">
        <w:rPr>
          <w:lang w:val="en-US"/>
        </w:rPr>
        <w:t>menempa</w:t>
      </w:r>
      <w:proofErr w:type="spellEnd"/>
      <w:r w:rsidRPr="006C5ACF">
        <w:rPr>
          <w:lang w:val="en-US"/>
        </w:rPr>
        <w:t xml:space="preserve"> </w:t>
      </w:r>
      <w:proofErr w:type="spellStart"/>
      <w:r w:rsidRPr="006C5ACF">
        <w:rPr>
          <w:lang w:val="en-US"/>
        </w:rPr>
        <w:t>atau</w:t>
      </w:r>
      <w:proofErr w:type="spellEnd"/>
      <w:r w:rsidRPr="006C5ACF">
        <w:rPr>
          <w:lang w:val="en-US"/>
        </w:rPr>
        <w:t xml:space="preserve"> </w:t>
      </w:r>
      <w:proofErr w:type="spellStart"/>
      <w:r w:rsidRPr="006C5ACF">
        <w:rPr>
          <w:lang w:val="en-US"/>
        </w:rPr>
        <w:t>menulis</w:t>
      </w:r>
      <w:proofErr w:type="spellEnd"/>
      <w:r w:rsidRPr="006C5ACF">
        <w:rPr>
          <w:lang w:val="en-US"/>
        </w:rPr>
        <w:t xml:space="preserve"> </w:t>
      </w:r>
      <w:proofErr w:type="spellStart"/>
      <w:r w:rsidRPr="006C5ACF">
        <w:rPr>
          <w:lang w:val="en-US"/>
        </w:rPr>
        <w:t>ulang</w:t>
      </w:r>
      <w:proofErr w:type="spellEnd"/>
      <w:r w:rsidRPr="006C5ACF">
        <w:rPr>
          <w:lang w:val="en-US"/>
        </w:rPr>
        <w:t xml:space="preserve"> method supercla</w:t>
      </w:r>
      <w:r>
        <w:rPr>
          <w:lang w:val="en-US"/>
        </w:rPr>
        <w:t xml:space="preserve">ss pada subclass. </w:t>
      </w:r>
      <w:proofErr w:type="spellStart"/>
      <w:r>
        <w:rPr>
          <w:lang w:val="en-US"/>
        </w:rPr>
        <w:t>Penggunaanya</w:t>
      </w:r>
      <w:proofErr w:type="spellEnd"/>
      <w:r>
        <w:rPr>
          <w:lang w:val="en-US"/>
        </w:rPr>
        <w:t xml:space="preserve"> </w:t>
      </w:r>
      <w:proofErr w:type="spellStart"/>
      <w:r w:rsidRPr="006C5ACF">
        <w:rPr>
          <w:lang w:val="en-US"/>
        </w:rPr>
        <w:t>adalah</w:t>
      </w:r>
      <w:proofErr w:type="spellEnd"/>
      <w:r w:rsidRPr="006C5ACF">
        <w:rPr>
          <w:lang w:val="en-US"/>
        </w:rPr>
        <w:t xml:space="preserve"> </w:t>
      </w:r>
      <w:proofErr w:type="spellStart"/>
      <w:r w:rsidRPr="006C5ACF">
        <w:rPr>
          <w:lang w:val="en-US"/>
        </w:rPr>
        <w:t>dengan</w:t>
      </w:r>
      <w:proofErr w:type="spellEnd"/>
      <w:r w:rsidRPr="006C5ACF">
        <w:rPr>
          <w:lang w:val="en-US"/>
        </w:rPr>
        <w:t xml:space="preserve"> </w:t>
      </w:r>
      <w:proofErr w:type="spellStart"/>
      <w:r w:rsidRPr="006C5ACF">
        <w:rPr>
          <w:lang w:val="en-US"/>
        </w:rPr>
        <w:t>menulis</w:t>
      </w:r>
      <w:proofErr w:type="spellEnd"/>
      <w:r w:rsidRPr="006C5ACF">
        <w:rPr>
          <w:lang w:val="en-US"/>
        </w:rPr>
        <w:t xml:space="preserve"> </w:t>
      </w:r>
      <w:proofErr w:type="spellStart"/>
      <w:r w:rsidRPr="006C5ACF">
        <w:rPr>
          <w:lang w:val="en-US"/>
        </w:rPr>
        <w:t>ulang</w:t>
      </w:r>
      <w:proofErr w:type="spellEnd"/>
      <w:r w:rsidRPr="006C5ACF">
        <w:rPr>
          <w:lang w:val="en-US"/>
        </w:rPr>
        <w:t xml:space="preserve"> </w:t>
      </w:r>
      <w:proofErr w:type="spellStart"/>
      <w:r w:rsidRPr="006C5ACF">
        <w:rPr>
          <w:lang w:val="en-US"/>
        </w:rPr>
        <w:t>nama</w:t>
      </w:r>
      <w:proofErr w:type="spellEnd"/>
      <w:r w:rsidRPr="006C5ACF">
        <w:rPr>
          <w:lang w:val="en-US"/>
        </w:rPr>
        <w:t xml:space="preserve"> method pada </w:t>
      </w:r>
      <w:proofErr w:type="spellStart"/>
      <w:r w:rsidRPr="006C5ACF">
        <w:rPr>
          <w:lang w:val="en-US"/>
        </w:rPr>
        <w:t>bagian</w:t>
      </w:r>
      <w:proofErr w:type="spellEnd"/>
      <w:r w:rsidRPr="006C5ACF">
        <w:rPr>
          <w:lang w:val="en-US"/>
        </w:rPr>
        <w:t xml:space="preserve"> subclass</w:t>
      </w:r>
      <w:r>
        <w:rPr>
          <w:lang w:val="en-US"/>
        </w:rPr>
        <w:t>.</w:t>
      </w:r>
    </w:p>
    <w:p w14:paraId="752000B8" w14:textId="4BCA21DF" w:rsidR="006C5ACF" w:rsidRDefault="006C5ACF" w:rsidP="007D5BF7">
      <w:pPr>
        <w:pStyle w:val="Heading2"/>
        <w:numPr>
          <w:ilvl w:val="1"/>
          <w:numId w:val="10"/>
        </w:numPr>
        <w:spacing w:before="0" w:line="360" w:lineRule="auto"/>
        <w:ind w:left="550" w:hanging="550"/>
        <w:jc w:val="both"/>
        <w:rPr>
          <w:lang w:val="en-US"/>
        </w:rPr>
      </w:pPr>
      <w:r>
        <w:rPr>
          <w:lang w:val="en-US"/>
        </w:rPr>
        <w:t>Overloading</w:t>
      </w:r>
    </w:p>
    <w:p w14:paraId="03E42D3B" w14:textId="77777777" w:rsidR="00554612" w:rsidRPr="00554612" w:rsidRDefault="00554612" w:rsidP="007D5BF7">
      <w:pPr>
        <w:spacing w:after="0" w:line="360" w:lineRule="auto"/>
        <w:ind w:right="-1" w:firstLine="550"/>
        <w:jc w:val="both"/>
        <w:rPr>
          <w:lang w:val="en-US"/>
        </w:rPr>
      </w:pPr>
      <w:r w:rsidRPr="00554612">
        <w:rPr>
          <w:lang w:val="en-US"/>
        </w:rPr>
        <w:t xml:space="preserve">Overloading </w:t>
      </w:r>
      <w:proofErr w:type="spellStart"/>
      <w:r w:rsidRPr="00554612">
        <w:rPr>
          <w:lang w:val="en-US"/>
        </w:rPr>
        <w:t>adalah</w:t>
      </w:r>
      <w:proofErr w:type="spellEnd"/>
      <w:r w:rsidRPr="00554612">
        <w:rPr>
          <w:lang w:val="en-US"/>
        </w:rPr>
        <w:t xml:space="preserve"> </w:t>
      </w:r>
      <w:proofErr w:type="spellStart"/>
      <w:r w:rsidRPr="00554612">
        <w:rPr>
          <w:lang w:val="en-US"/>
        </w:rPr>
        <w:t>kemampuan</w:t>
      </w:r>
      <w:proofErr w:type="spellEnd"/>
      <w:r w:rsidRPr="00554612">
        <w:rPr>
          <w:lang w:val="en-US"/>
        </w:rPr>
        <w:t xml:space="preserve"> </w:t>
      </w:r>
      <w:proofErr w:type="spellStart"/>
      <w:r w:rsidRPr="00554612">
        <w:rPr>
          <w:lang w:val="en-US"/>
        </w:rPr>
        <w:t>sebuah</w:t>
      </w:r>
      <w:proofErr w:type="spellEnd"/>
      <w:r w:rsidRPr="00554612">
        <w:rPr>
          <w:lang w:val="en-US"/>
        </w:rPr>
        <w:t xml:space="preserve"> class </w:t>
      </w:r>
      <w:proofErr w:type="spellStart"/>
      <w:r w:rsidRPr="00554612">
        <w:rPr>
          <w:lang w:val="en-US"/>
        </w:rPr>
        <w:t>memiliki</w:t>
      </w:r>
      <w:proofErr w:type="spellEnd"/>
      <w:r w:rsidRPr="00554612">
        <w:rPr>
          <w:lang w:val="en-US"/>
        </w:rPr>
        <w:t xml:space="preserve"> </w:t>
      </w:r>
      <w:proofErr w:type="spellStart"/>
      <w:r w:rsidRPr="00554612">
        <w:rPr>
          <w:lang w:val="en-US"/>
        </w:rPr>
        <w:t>beberapa</w:t>
      </w:r>
      <w:proofErr w:type="spellEnd"/>
      <w:r w:rsidRPr="00554612">
        <w:rPr>
          <w:lang w:val="en-US"/>
        </w:rPr>
        <w:t xml:space="preserve"> method</w:t>
      </w:r>
    </w:p>
    <w:p w14:paraId="3D2998EF" w14:textId="36C7FD59" w:rsidR="00554612" w:rsidRPr="00554612" w:rsidRDefault="00554612" w:rsidP="007D5BF7">
      <w:pPr>
        <w:spacing w:after="0" w:line="360" w:lineRule="auto"/>
        <w:ind w:right="-1"/>
        <w:jc w:val="both"/>
        <w:rPr>
          <w:lang w:val="en-US"/>
        </w:rPr>
      </w:pPr>
      <w:proofErr w:type="spellStart"/>
      <w:r w:rsidRPr="00554612">
        <w:rPr>
          <w:lang w:val="en-US"/>
        </w:rPr>
        <w:t>dengan</w:t>
      </w:r>
      <w:proofErr w:type="spellEnd"/>
      <w:r w:rsidRPr="00554612">
        <w:rPr>
          <w:lang w:val="en-US"/>
        </w:rPr>
        <w:t xml:space="preserve"> </w:t>
      </w:r>
      <w:proofErr w:type="spellStart"/>
      <w:r w:rsidRPr="00554612">
        <w:rPr>
          <w:lang w:val="en-US"/>
        </w:rPr>
        <w:t>nama</w:t>
      </w:r>
      <w:proofErr w:type="spellEnd"/>
      <w:r w:rsidRPr="00554612">
        <w:rPr>
          <w:lang w:val="en-US"/>
        </w:rPr>
        <w:t xml:space="preserve"> yang </w:t>
      </w:r>
      <w:proofErr w:type="spellStart"/>
      <w:r w:rsidRPr="00554612">
        <w:rPr>
          <w:lang w:val="en-US"/>
        </w:rPr>
        <w:t>sama</w:t>
      </w:r>
      <w:proofErr w:type="spellEnd"/>
      <w:r w:rsidRPr="00554612">
        <w:rPr>
          <w:lang w:val="en-US"/>
        </w:rPr>
        <w:t xml:space="preserve">, overloading </w:t>
      </w:r>
      <w:proofErr w:type="spellStart"/>
      <w:r w:rsidRPr="00554612">
        <w:rPr>
          <w:lang w:val="en-US"/>
        </w:rPr>
        <w:t>bisa</w:t>
      </w:r>
      <w:proofErr w:type="spellEnd"/>
      <w:r w:rsidRPr="00554612">
        <w:rPr>
          <w:lang w:val="en-US"/>
        </w:rPr>
        <w:t xml:space="preserve"> ju</w:t>
      </w:r>
      <w:r>
        <w:rPr>
          <w:lang w:val="en-US"/>
        </w:rPr>
        <w:t xml:space="preserve">ga </w:t>
      </w:r>
      <w:proofErr w:type="spellStart"/>
      <w:r>
        <w:rPr>
          <w:lang w:val="en-US"/>
        </w:rPr>
        <w:t>disebut</w:t>
      </w:r>
      <w:proofErr w:type="spellEnd"/>
      <w:r>
        <w:rPr>
          <w:lang w:val="en-US"/>
        </w:rPr>
        <w:t xml:space="preserve"> </w:t>
      </w:r>
      <w:proofErr w:type="spellStart"/>
      <w:r>
        <w:rPr>
          <w:lang w:val="en-US"/>
        </w:rPr>
        <w:t>Polimorfisme</w:t>
      </w:r>
      <w:proofErr w:type="spellEnd"/>
      <w:r>
        <w:rPr>
          <w:lang w:val="en-US"/>
        </w:rPr>
        <w:t xml:space="preserve"> static. </w:t>
      </w:r>
      <w:r w:rsidRPr="00554612">
        <w:rPr>
          <w:lang w:val="en-US"/>
        </w:rPr>
        <w:t xml:space="preserve">Teknik </w:t>
      </w:r>
      <w:proofErr w:type="spellStart"/>
      <w:r w:rsidRPr="00554612">
        <w:rPr>
          <w:lang w:val="en-US"/>
        </w:rPr>
        <w:t>ini</w:t>
      </w:r>
      <w:proofErr w:type="spellEnd"/>
      <w:r w:rsidRPr="00554612">
        <w:rPr>
          <w:lang w:val="en-US"/>
        </w:rPr>
        <w:t xml:space="preserve"> </w:t>
      </w:r>
      <w:proofErr w:type="spellStart"/>
      <w:r w:rsidRPr="00554612">
        <w:rPr>
          <w:lang w:val="en-US"/>
        </w:rPr>
        <w:t>dapat</w:t>
      </w:r>
      <w:proofErr w:type="spellEnd"/>
      <w:r w:rsidRPr="00554612">
        <w:rPr>
          <w:lang w:val="en-US"/>
        </w:rPr>
        <w:t xml:space="preserve"> </w:t>
      </w:r>
      <w:proofErr w:type="spellStart"/>
      <w:r w:rsidRPr="00554612">
        <w:rPr>
          <w:lang w:val="en-US"/>
        </w:rPr>
        <w:t>digunakan</w:t>
      </w:r>
      <w:proofErr w:type="spellEnd"/>
      <w:r w:rsidRPr="00554612">
        <w:rPr>
          <w:lang w:val="en-US"/>
        </w:rPr>
        <w:t xml:space="preserve"> </w:t>
      </w:r>
      <w:proofErr w:type="spellStart"/>
      <w:r w:rsidRPr="00554612">
        <w:rPr>
          <w:lang w:val="en-US"/>
        </w:rPr>
        <w:t>apabila</w:t>
      </w:r>
      <w:proofErr w:type="spellEnd"/>
      <w:r w:rsidRPr="00554612">
        <w:rPr>
          <w:lang w:val="en-US"/>
        </w:rPr>
        <w:t xml:space="preserve"> </w:t>
      </w:r>
      <w:proofErr w:type="spellStart"/>
      <w:r w:rsidRPr="00554612">
        <w:rPr>
          <w:lang w:val="en-US"/>
        </w:rPr>
        <w:t>variablenya</w:t>
      </w:r>
      <w:proofErr w:type="spellEnd"/>
      <w:r w:rsidRPr="00554612">
        <w:rPr>
          <w:lang w:val="en-US"/>
        </w:rPr>
        <w:t xml:space="preserve"> </w:t>
      </w:r>
      <w:proofErr w:type="spellStart"/>
      <w:r w:rsidRPr="00554612">
        <w:rPr>
          <w:lang w:val="en-US"/>
        </w:rPr>
        <w:t>berbeda</w:t>
      </w:r>
      <w:proofErr w:type="spellEnd"/>
      <w:r w:rsidRPr="00554612">
        <w:rPr>
          <w:lang w:val="en-US"/>
        </w:rPr>
        <w:t xml:space="preserve">, </w:t>
      </w:r>
      <w:proofErr w:type="spellStart"/>
      <w:r w:rsidRPr="00554612">
        <w:rPr>
          <w:lang w:val="en-US"/>
        </w:rPr>
        <w:t>teknik</w:t>
      </w:r>
      <w:proofErr w:type="spellEnd"/>
      <w:r w:rsidRPr="00554612">
        <w:rPr>
          <w:lang w:val="en-US"/>
        </w:rPr>
        <w:t xml:space="preserve"> </w:t>
      </w:r>
      <w:proofErr w:type="spellStart"/>
      <w:r w:rsidRPr="00554612">
        <w:rPr>
          <w:lang w:val="en-US"/>
        </w:rPr>
        <w:t>ini</w:t>
      </w:r>
      <w:proofErr w:type="spellEnd"/>
      <w:r w:rsidRPr="00554612">
        <w:rPr>
          <w:lang w:val="en-US"/>
        </w:rPr>
        <w:t xml:space="preserve"> </w:t>
      </w:r>
      <w:proofErr w:type="spellStart"/>
      <w:r w:rsidRPr="00554612">
        <w:rPr>
          <w:lang w:val="en-US"/>
        </w:rPr>
        <w:t>akan</w:t>
      </w:r>
      <w:proofErr w:type="spellEnd"/>
      <w:r w:rsidRPr="00554612">
        <w:rPr>
          <w:lang w:val="en-US"/>
        </w:rPr>
        <w:t xml:space="preserve"> </w:t>
      </w:r>
      <w:proofErr w:type="spellStart"/>
      <w:r w:rsidRPr="00554612">
        <w:rPr>
          <w:lang w:val="en-US"/>
        </w:rPr>
        <w:t>dibahas</w:t>
      </w:r>
      <w:proofErr w:type="spellEnd"/>
    </w:p>
    <w:p w14:paraId="1006DCE4" w14:textId="7FDCE582" w:rsidR="006C5ACF" w:rsidRPr="006C5ACF" w:rsidRDefault="00554612" w:rsidP="007D5BF7">
      <w:pPr>
        <w:spacing w:after="0" w:line="360" w:lineRule="auto"/>
        <w:ind w:right="-1"/>
        <w:jc w:val="both"/>
        <w:rPr>
          <w:lang w:val="en-US"/>
        </w:rPr>
      </w:pPr>
      <w:proofErr w:type="spellStart"/>
      <w:r w:rsidRPr="00554612">
        <w:rPr>
          <w:lang w:val="en-US"/>
        </w:rPr>
        <w:t>lebih</w:t>
      </w:r>
      <w:proofErr w:type="spellEnd"/>
      <w:r w:rsidRPr="00554612">
        <w:rPr>
          <w:lang w:val="en-US"/>
        </w:rPr>
        <w:t xml:space="preserve"> </w:t>
      </w:r>
      <w:proofErr w:type="spellStart"/>
      <w:r w:rsidRPr="00554612">
        <w:rPr>
          <w:lang w:val="en-US"/>
        </w:rPr>
        <w:t>lanjut</w:t>
      </w:r>
      <w:proofErr w:type="spellEnd"/>
      <w:r w:rsidRPr="00554612">
        <w:rPr>
          <w:lang w:val="en-US"/>
        </w:rPr>
        <w:t xml:space="preserve"> </w:t>
      </w:r>
      <w:proofErr w:type="spellStart"/>
      <w:r w:rsidRPr="00554612">
        <w:rPr>
          <w:lang w:val="en-US"/>
        </w:rPr>
        <w:t>nanti</w:t>
      </w:r>
      <w:proofErr w:type="spellEnd"/>
      <w:r w:rsidRPr="00554612">
        <w:rPr>
          <w:lang w:val="en-US"/>
        </w:rPr>
        <w:t>.</w:t>
      </w:r>
    </w:p>
    <w:p w14:paraId="67C88A47" w14:textId="7CEA0F79" w:rsidR="006C5ACF" w:rsidRPr="00554612" w:rsidRDefault="00554612" w:rsidP="007D5BF7">
      <w:pPr>
        <w:pStyle w:val="Heading2"/>
        <w:numPr>
          <w:ilvl w:val="1"/>
          <w:numId w:val="10"/>
        </w:numPr>
        <w:spacing w:before="0" w:line="360" w:lineRule="auto"/>
        <w:ind w:left="550" w:hanging="550"/>
        <w:jc w:val="both"/>
        <w:rPr>
          <w:lang w:val="en-US"/>
        </w:rPr>
      </w:pPr>
      <w:proofErr w:type="spellStart"/>
      <w:r>
        <w:rPr>
          <w:lang w:val="en-US"/>
        </w:rPr>
        <w:t>Polimorfisme</w:t>
      </w:r>
      <w:proofErr w:type="spellEnd"/>
      <w:r>
        <w:rPr>
          <w:lang w:val="en-US"/>
        </w:rPr>
        <w:t xml:space="preserve"> Runtime </w:t>
      </w:r>
    </w:p>
    <w:p w14:paraId="13965151" w14:textId="2A4E036C" w:rsidR="00554612" w:rsidRDefault="00554612" w:rsidP="007D5BF7">
      <w:pPr>
        <w:spacing w:after="0" w:line="360" w:lineRule="auto"/>
        <w:ind w:firstLine="550"/>
        <w:jc w:val="both"/>
        <w:rPr>
          <w:lang w:val="en-US"/>
        </w:rPr>
      </w:pPr>
      <w:proofErr w:type="spellStart"/>
      <w:r w:rsidRPr="00554612">
        <w:rPr>
          <w:lang w:val="en-US"/>
        </w:rPr>
        <w:t>Polimorfisme</w:t>
      </w:r>
      <w:proofErr w:type="spellEnd"/>
      <w:r w:rsidRPr="00554612">
        <w:rPr>
          <w:lang w:val="en-US"/>
        </w:rPr>
        <w:t xml:space="preserve"> Runtime </w:t>
      </w:r>
      <w:proofErr w:type="spellStart"/>
      <w:r w:rsidRPr="00554612">
        <w:rPr>
          <w:lang w:val="en-US"/>
        </w:rPr>
        <w:t>seperti</w:t>
      </w:r>
      <w:proofErr w:type="spellEnd"/>
      <w:r w:rsidRPr="00554612">
        <w:rPr>
          <w:lang w:val="en-US"/>
        </w:rPr>
        <w:t xml:space="preserve"> </w:t>
      </w:r>
      <w:proofErr w:type="spellStart"/>
      <w:r w:rsidRPr="00554612">
        <w:rPr>
          <w:lang w:val="en-US"/>
        </w:rPr>
        <w:t>namanya</w:t>
      </w:r>
      <w:proofErr w:type="spellEnd"/>
      <w:r w:rsidRPr="00554612">
        <w:rPr>
          <w:lang w:val="en-US"/>
        </w:rPr>
        <w:t xml:space="preserve"> </w:t>
      </w:r>
      <w:proofErr w:type="spellStart"/>
      <w:r>
        <w:rPr>
          <w:lang w:val="en-US"/>
        </w:rPr>
        <w:t>polimorfisme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ketika</w:t>
      </w:r>
      <w:proofErr w:type="spellEnd"/>
      <w:r>
        <w:rPr>
          <w:lang w:val="en-US"/>
        </w:rPr>
        <w:t xml:space="preserve"> </w:t>
      </w:r>
      <w:r w:rsidRPr="00554612">
        <w:rPr>
          <w:lang w:val="en-US"/>
        </w:rPr>
        <w:t xml:space="preserve">program </w:t>
      </w:r>
      <w:proofErr w:type="spellStart"/>
      <w:r w:rsidRPr="00554612">
        <w:rPr>
          <w:lang w:val="en-US"/>
        </w:rPr>
        <w:t>dijalankan</w:t>
      </w:r>
      <w:proofErr w:type="spellEnd"/>
      <w:r w:rsidRPr="00554612">
        <w:rPr>
          <w:lang w:val="en-US"/>
        </w:rPr>
        <w:t xml:space="preserve">, </w:t>
      </w:r>
      <w:proofErr w:type="spellStart"/>
      <w:r w:rsidRPr="00554612">
        <w:rPr>
          <w:lang w:val="en-US"/>
        </w:rPr>
        <w:t>dalam</w:t>
      </w:r>
      <w:proofErr w:type="spellEnd"/>
      <w:r w:rsidRPr="00554612">
        <w:rPr>
          <w:lang w:val="en-US"/>
        </w:rPr>
        <w:t xml:space="preserve"> </w:t>
      </w:r>
      <w:proofErr w:type="spellStart"/>
      <w:r w:rsidRPr="00554612">
        <w:rPr>
          <w:lang w:val="en-US"/>
        </w:rPr>
        <w:t>implementasinya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inheritance dan </w:t>
      </w:r>
      <w:r w:rsidRPr="00554612">
        <w:rPr>
          <w:lang w:val="en-US"/>
        </w:rPr>
        <w:t xml:space="preserve">override. Dalam </w:t>
      </w:r>
      <w:proofErr w:type="spellStart"/>
      <w:r w:rsidRPr="00554612">
        <w:rPr>
          <w:lang w:val="en-US"/>
        </w:rPr>
        <w:t>membuat</w:t>
      </w:r>
      <w:proofErr w:type="spellEnd"/>
      <w:r w:rsidRPr="00554612">
        <w:rPr>
          <w:lang w:val="en-US"/>
        </w:rPr>
        <w:t xml:space="preserve"> object </w:t>
      </w:r>
      <w:proofErr w:type="spellStart"/>
      <w:r w:rsidRPr="00554612">
        <w:rPr>
          <w:lang w:val="en-US"/>
        </w:rPr>
        <w:t>biasa</w:t>
      </w:r>
      <w:proofErr w:type="spellEnd"/>
      <w:r w:rsidRPr="00554612">
        <w:rPr>
          <w:lang w:val="en-US"/>
        </w:rPr>
        <w:t xml:space="preserve"> “</w:t>
      </w:r>
      <w:proofErr w:type="spellStart"/>
      <w:r w:rsidRPr="00554612">
        <w:rPr>
          <w:lang w:val="en-US"/>
        </w:rPr>
        <w:t>m</w:t>
      </w:r>
      <w:r>
        <w:rPr>
          <w:lang w:val="en-US"/>
        </w:rPr>
        <w:t>anusia</w:t>
      </w:r>
      <w:proofErr w:type="spellEnd"/>
      <w:r>
        <w:rPr>
          <w:lang w:val="en-US"/>
        </w:rPr>
        <w:t xml:space="preserve"> a = new </w:t>
      </w:r>
      <w:proofErr w:type="spellStart"/>
      <w:r>
        <w:rPr>
          <w:lang w:val="en-US"/>
        </w:rPr>
        <w:t>manusia</w:t>
      </w:r>
      <w:proofErr w:type="spellEnd"/>
      <w:r>
        <w:rPr>
          <w:lang w:val="en-US"/>
        </w:rPr>
        <w:t xml:space="preserve">” </w:t>
      </w:r>
      <w:proofErr w:type="spellStart"/>
      <w:r>
        <w:rPr>
          <w:lang w:val="en-US"/>
        </w:rPr>
        <w:t>manusia</w:t>
      </w:r>
      <w:proofErr w:type="spellEnd"/>
      <w:r>
        <w:rPr>
          <w:lang w:val="en-US"/>
        </w:rPr>
        <w:t xml:space="preserve"> yang </w:t>
      </w:r>
      <w:proofErr w:type="spellStart"/>
      <w:r w:rsidRPr="00554612">
        <w:rPr>
          <w:lang w:val="en-US"/>
        </w:rPr>
        <w:t>pertama</w:t>
      </w:r>
      <w:proofErr w:type="spellEnd"/>
      <w:r w:rsidRPr="00554612">
        <w:rPr>
          <w:lang w:val="en-US"/>
        </w:rPr>
        <w:t xml:space="preserve"> </w:t>
      </w:r>
      <w:proofErr w:type="spellStart"/>
      <w:r w:rsidRPr="00554612">
        <w:rPr>
          <w:lang w:val="en-US"/>
        </w:rPr>
        <w:t>berfungsi</w:t>
      </w:r>
      <w:proofErr w:type="spellEnd"/>
      <w:r w:rsidRPr="00554612">
        <w:rPr>
          <w:lang w:val="en-US"/>
        </w:rPr>
        <w:t xml:space="preserve"> </w:t>
      </w:r>
      <w:proofErr w:type="spellStart"/>
      <w:r w:rsidRPr="00554612">
        <w:rPr>
          <w:lang w:val="en-US"/>
        </w:rPr>
        <w:t>sebagai</w:t>
      </w:r>
      <w:proofErr w:type="spellEnd"/>
      <w:r w:rsidRPr="00554612">
        <w:rPr>
          <w:lang w:val="en-US"/>
        </w:rPr>
        <w:t xml:space="preserve"> variable dan</w:t>
      </w:r>
      <w:r>
        <w:rPr>
          <w:lang w:val="en-US"/>
        </w:rPr>
        <w:t xml:space="preserve"> yang </w:t>
      </w:r>
      <w:proofErr w:type="spellStart"/>
      <w:r>
        <w:rPr>
          <w:lang w:val="en-US"/>
        </w:rPr>
        <w:t>berikutnya</w:t>
      </w:r>
      <w:proofErr w:type="spellEnd"/>
      <w:r>
        <w:rPr>
          <w:lang w:val="en-US"/>
        </w:rPr>
        <w:t xml:space="preserve"> </w:t>
      </w:r>
      <w:proofErr w:type="spellStart"/>
      <w:r>
        <w:rPr>
          <w:lang w:val="en-US"/>
        </w:rPr>
        <w:t>adalah</w:t>
      </w:r>
      <w:proofErr w:type="spellEnd"/>
      <w:r>
        <w:rPr>
          <w:lang w:val="en-US"/>
        </w:rPr>
        <w:t xml:space="preserve"> object, </w:t>
      </w:r>
      <w:proofErr w:type="spellStart"/>
      <w:r w:rsidRPr="00554612">
        <w:rPr>
          <w:lang w:val="en-US"/>
        </w:rPr>
        <w:t>namun</w:t>
      </w:r>
      <w:proofErr w:type="spellEnd"/>
      <w:r w:rsidRPr="00554612">
        <w:rPr>
          <w:lang w:val="en-US"/>
        </w:rPr>
        <w:t xml:space="preserve"> </w:t>
      </w:r>
      <w:proofErr w:type="spellStart"/>
      <w:r w:rsidRPr="00554612">
        <w:rPr>
          <w:lang w:val="en-US"/>
        </w:rPr>
        <w:t>sekarang</w:t>
      </w:r>
      <w:proofErr w:type="spellEnd"/>
      <w:r w:rsidRPr="00554612">
        <w:rPr>
          <w:lang w:val="en-US"/>
        </w:rPr>
        <w:t xml:space="preserve"> object </w:t>
      </w:r>
      <w:proofErr w:type="spellStart"/>
      <w:r w:rsidRPr="00554612">
        <w:rPr>
          <w:lang w:val="en-US"/>
        </w:rPr>
        <w:t>dibuat</w:t>
      </w:r>
      <w:proofErr w:type="spellEnd"/>
      <w:r w:rsidRPr="00554612">
        <w:rPr>
          <w:lang w:val="en-US"/>
        </w:rPr>
        <w:t xml:space="preserve"> </w:t>
      </w:r>
      <w:proofErr w:type="spellStart"/>
      <w:r w:rsidRPr="00554612">
        <w:rPr>
          <w:lang w:val="en-US"/>
        </w:rPr>
        <w:t>dengan</w:t>
      </w:r>
      <w:proofErr w:type="spellEnd"/>
      <w:r w:rsidRPr="00554612">
        <w:rPr>
          <w:lang w:val="en-US"/>
        </w:rPr>
        <w:t xml:space="preserve"> va</w:t>
      </w:r>
      <w:r>
        <w:rPr>
          <w:lang w:val="en-US"/>
        </w:rPr>
        <w:t xml:space="preserve">riable dan object yang </w:t>
      </w:r>
      <w:proofErr w:type="spellStart"/>
      <w:r>
        <w:rPr>
          <w:lang w:val="en-US"/>
        </w:rPr>
        <w:t>berberda</w:t>
      </w:r>
      <w:proofErr w:type="spellEnd"/>
      <w:r>
        <w:rPr>
          <w:lang w:val="en-US"/>
        </w:rPr>
        <w:t xml:space="preserve"> </w:t>
      </w:r>
      <w:r w:rsidRPr="00554612">
        <w:rPr>
          <w:lang w:val="en-US"/>
        </w:rPr>
        <w:t>“</w:t>
      </w:r>
      <w:proofErr w:type="spellStart"/>
      <w:r w:rsidRPr="00554612">
        <w:rPr>
          <w:lang w:val="en-US"/>
        </w:rPr>
        <w:t>makhluk_hidup</w:t>
      </w:r>
      <w:proofErr w:type="spellEnd"/>
      <w:r w:rsidRPr="00554612">
        <w:rPr>
          <w:lang w:val="en-US"/>
        </w:rPr>
        <w:t xml:space="preserve"> a = new </w:t>
      </w:r>
      <w:proofErr w:type="spellStart"/>
      <w:r w:rsidRPr="00554612">
        <w:rPr>
          <w:lang w:val="en-US"/>
        </w:rPr>
        <w:t>manusia</w:t>
      </w:r>
      <w:proofErr w:type="spellEnd"/>
      <w:r w:rsidRPr="00554612">
        <w:rPr>
          <w:lang w:val="en-US"/>
        </w:rPr>
        <w:t xml:space="preserve">” </w:t>
      </w:r>
      <w:proofErr w:type="spellStart"/>
      <w:r w:rsidRPr="00554612">
        <w:rPr>
          <w:lang w:val="en-US"/>
        </w:rPr>
        <w:t>makhluk</w:t>
      </w:r>
      <w:proofErr w:type="spellEnd"/>
      <w:r w:rsidRPr="00554612">
        <w:rPr>
          <w:lang w:val="en-US"/>
        </w:rPr>
        <w:t xml:space="preserve"> </w:t>
      </w:r>
      <w:proofErr w:type="spellStart"/>
      <w:r w:rsidRPr="00554612">
        <w:rPr>
          <w:lang w:val="en-US"/>
        </w:rPr>
        <w:t>hidup</w:t>
      </w:r>
      <w:proofErr w:type="spellEnd"/>
      <w:r w:rsidRPr="00554612">
        <w:rPr>
          <w:lang w:val="en-US"/>
        </w:rPr>
        <w:t xml:space="preserve"> </w:t>
      </w:r>
      <w:proofErr w:type="spellStart"/>
      <w:r w:rsidRPr="00554612">
        <w:rPr>
          <w:lang w:val="en-US"/>
        </w:rPr>
        <w:t>disini</w:t>
      </w:r>
      <w:proofErr w:type="spellEnd"/>
      <w:r w:rsidRPr="00554612">
        <w:rPr>
          <w:lang w:val="en-US"/>
        </w:rPr>
        <w:t xml:space="preserve"> </w:t>
      </w:r>
      <w:proofErr w:type="spellStart"/>
      <w:r w:rsidRPr="00554612">
        <w:rPr>
          <w:lang w:val="en-US"/>
        </w:rPr>
        <w:t>adalah</w:t>
      </w:r>
      <w:proofErr w:type="spellEnd"/>
      <w:r w:rsidRPr="00554612">
        <w:rPr>
          <w:lang w:val="en-US"/>
        </w:rPr>
        <w:t xml:space="preserve"> superclas</w:t>
      </w:r>
      <w:r>
        <w:rPr>
          <w:lang w:val="en-US"/>
        </w:rPr>
        <w:t xml:space="preserve">s </w:t>
      </w:r>
      <w:proofErr w:type="spellStart"/>
      <w:r w:rsidRPr="00554612">
        <w:rPr>
          <w:lang w:val="en-US"/>
        </w:rPr>
        <w:t>sedangkan</w:t>
      </w:r>
      <w:proofErr w:type="spellEnd"/>
      <w:r w:rsidRPr="00554612">
        <w:rPr>
          <w:lang w:val="en-US"/>
        </w:rPr>
        <w:t xml:space="preserve"> </w:t>
      </w:r>
      <w:proofErr w:type="spellStart"/>
      <w:r w:rsidRPr="00554612">
        <w:rPr>
          <w:lang w:val="en-US"/>
        </w:rPr>
        <w:t>manusia</w:t>
      </w:r>
      <w:proofErr w:type="spellEnd"/>
      <w:r w:rsidRPr="00554612">
        <w:rPr>
          <w:lang w:val="en-US"/>
        </w:rPr>
        <w:t xml:space="preserve"> </w:t>
      </w:r>
      <w:proofErr w:type="spellStart"/>
      <w:r w:rsidRPr="00554612">
        <w:rPr>
          <w:lang w:val="en-US"/>
        </w:rPr>
        <w:t>adalah</w:t>
      </w:r>
      <w:proofErr w:type="spellEnd"/>
      <w:r w:rsidRPr="00554612">
        <w:rPr>
          <w:lang w:val="en-US"/>
        </w:rPr>
        <w:t xml:space="preserve"> </w:t>
      </w:r>
      <w:proofErr w:type="spellStart"/>
      <w:r w:rsidRPr="00554612">
        <w:rPr>
          <w:lang w:val="en-US"/>
        </w:rPr>
        <w:t>subclassnya</w:t>
      </w:r>
      <w:proofErr w:type="spellEnd"/>
      <w:r w:rsidRPr="00554612">
        <w:rPr>
          <w:lang w:val="en-US"/>
        </w:rPr>
        <w:t>.</w:t>
      </w:r>
    </w:p>
    <w:p w14:paraId="39815222" w14:textId="156DF7AC" w:rsidR="00554612" w:rsidRPr="00554612" w:rsidRDefault="00554612" w:rsidP="007D5BF7">
      <w:pPr>
        <w:pStyle w:val="Heading2"/>
        <w:numPr>
          <w:ilvl w:val="1"/>
          <w:numId w:val="10"/>
        </w:numPr>
        <w:spacing w:before="0" w:line="360" w:lineRule="auto"/>
        <w:ind w:left="550" w:hanging="550"/>
        <w:jc w:val="both"/>
        <w:rPr>
          <w:lang w:val="en-US"/>
        </w:rPr>
      </w:pPr>
      <w:proofErr w:type="spellStart"/>
      <w:r>
        <w:rPr>
          <w:lang w:val="en-US"/>
        </w:rPr>
        <w:t>Contoh</w:t>
      </w:r>
      <w:proofErr w:type="spellEnd"/>
      <w:r>
        <w:rPr>
          <w:lang w:val="en-US"/>
        </w:rPr>
        <w:t xml:space="preserve"> Program </w:t>
      </w:r>
    </w:p>
    <w:p w14:paraId="54AC4617" w14:textId="59D836BC" w:rsidR="00554612" w:rsidRPr="00554612" w:rsidRDefault="00554612" w:rsidP="007D5BF7">
      <w:pPr>
        <w:pStyle w:val="ListParagraph"/>
        <w:spacing w:after="0" w:line="360" w:lineRule="auto"/>
        <w:ind w:left="1134"/>
        <w:jc w:val="both"/>
        <w:rPr>
          <w:b/>
          <w:lang w:val="en-US"/>
        </w:rPr>
      </w:pPr>
      <w:r>
        <w:rPr>
          <w:b/>
          <w:bCs/>
          <w:noProof/>
          <w:color w:val="000000"/>
          <w:bdr w:val="none" w:sz="0" w:space="0" w:color="auto" w:frame="1"/>
          <w:lang w:val="en-US"/>
        </w:rPr>
        <w:drawing>
          <wp:anchor distT="0" distB="0" distL="114300" distR="114300" simplePos="0" relativeHeight="251701248" behindDoc="0" locked="0" layoutInCell="1" allowOverlap="1" wp14:anchorId="54B0AFDA" wp14:editId="77A2499D">
            <wp:simplePos x="0" y="0"/>
            <wp:positionH relativeFrom="column">
              <wp:posOffset>363855</wp:posOffset>
            </wp:positionH>
            <wp:positionV relativeFrom="paragraph">
              <wp:posOffset>49340</wp:posOffset>
            </wp:positionV>
            <wp:extent cx="4595750" cy="1373063"/>
            <wp:effectExtent l="0" t="0" r="0" b="0"/>
            <wp:wrapNone/>
            <wp:docPr id="1" name="Picture 1" descr="https://lh7-us.googleusercontent.com/Gkif1oIpHL9q0cNjeZPMYZYkaf0cEGAxVUeojtla12uqRyzvtu9mv3oVctZRrJF-8xjbBZGXaReyFzLF0Ck5gdvJa4WsLZyse7uVixD7V3unK_E6q-oHXhMnXUdkDhObgN5sxhMsssfEfXVfGC-gG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Gkif1oIpHL9q0cNjeZPMYZYkaf0cEGAxVUeojtla12uqRyzvtu9mv3oVctZRrJF-8xjbBZGXaReyFzLF0Ck5gdvJa4WsLZyse7uVixD7V3unK_E6q-oHXhMnXUdkDhObgN5sxhMsssfEfXVfGC-gGU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5750" cy="13730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6DB451" w14:textId="77777777" w:rsidR="006C5ACF" w:rsidRDefault="006C5ACF" w:rsidP="007D5BF7">
      <w:pPr>
        <w:spacing w:after="0" w:line="360" w:lineRule="auto"/>
        <w:ind w:right="-1"/>
        <w:rPr>
          <w:lang w:val="en-US"/>
        </w:rPr>
      </w:pPr>
    </w:p>
    <w:p w14:paraId="72AB37D4" w14:textId="77777777" w:rsidR="006C5ACF" w:rsidRDefault="006C5ACF" w:rsidP="007D5BF7">
      <w:pPr>
        <w:spacing w:after="0" w:line="360" w:lineRule="auto"/>
        <w:rPr>
          <w:lang w:val="en-US"/>
        </w:rPr>
      </w:pPr>
    </w:p>
    <w:p w14:paraId="2D89A6E5" w14:textId="77777777" w:rsidR="006C5ACF" w:rsidRDefault="006C5ACF" w:rsidP="00554612">
      <w:pPr>
        <w:spacing w:after="0" w:line="360" w:lineRule="auto"/>
        <w:rPr>
          <w:lang w:val="en-US"/>
        </w:rPr>
      </w:pPr>
    </w:p>
    <w:p w14:paraId="271FB819" w14:textId="77777777" w:rsidR="00554612" w:rsidRDefault="00554612" w:rsidP="00554612">
      <w:pPr>
        <w:spacing w:after="0" w:line="360" w:lineRule="auto"/>
        <w:rPr>
          <w:lang w:val="en-US"/>
        </w:rPr>
      </w:pPr>
    </w:p>
    <w:p w14:paraId="14D461CE" w14:textId="77777777" w:rsidR="006C5ACF" w:rsidRDefault="006C5ACF" w:rsidP="00554612">
      <w:pPr>
        <w:spacing w:after="0" w:line="360" w:lineRule="auto"/>
        <w:rPr>
          <w:lang w:val="en-US"/>
        </w:rPr>
      </w:pPr>
    </w:p>
    <w:p w14:paraId="533225CC" w14:textId="77777777" w:rsidR="00554612" w:rsidRPr="00554612" w:rsidRDefault="00554612" w:rsidP="00554612">
      <w:pPr>
        <w:pStyle w:val="ListParagraph"/>
        <w:numPr>
          <w:ilvl w:val="0"/>
          <w:numId w:val="39"/>
        </w:numPr>
        <w:spacing w:after="0" w:line="360" w:lineRule="auto"/>
        <w:ind w:left="993" w:hanging="426"/>
        <w:rPr>
          <w:lang w:val="en-US"/>
        </w:rPr>
      </w:pPr>
      <w:r w:rsidRPr="00554612">
        <w:rPr>
          <w:lang w:val="en-US"/>
        </w:rPr>
        <w:lastRenderedPageBreak/>
        <w:t xml:space="preserve">Class </w:t>
      </w:r>
      <w:proofErr w:type="spellStart"/>
      <w:r w:rsidRPr="00554612">
        <w:rPr>
          <w:lang w:val="en-US"/>
        </w:rPr>
        <w:t>manusia</w:t>
      </w:r>
      <w:proofErr w:type="spellEnd"/>
      <w:r w:rsidRPr="00554612">
        <w:rPr>
          <w:lang w:val="en-US"/>
        </w:rPr>
        <w:t xml:space="preserve"> </w:t>
      </w:r>
      <w:proofErr w:type="spellStart"/>
      <w:r w:rsidRPr="00554612">
        <w:rPr>
          <w:lang w:val="en-US"/>
        </w:rPr>
        <w:t>sebagai</w:t>
      </w:r>
      <w:proofErr w:type="spellEnd"/>
      <w:r w:rsidRPr="00554612">
        <w:rPr>
          <w:lang w:val="en-US"/>
        </w:rPr>
        <w:t xml:space="preserve"> superclass </w:t>
      </w:r>
      <w:proofErr w:type="spellStart"/>
      <w:r w:rsidRPr="00554612">
        <w:rPr>
          <w:lang w:val="en-US"/>
        </w:rPr>
        <w:t>dari</w:t>
      </w:r>
      <w:proofErr w:type="spellEnd"/>
      <w:r w:rsidRPr="00554612">
        <w:rPr>
          <w:lang w:val="en-US"/>
        </w:rPr>
        <w:t xml:space="preserve"> class </w:t>
      </w:r>
      <w:proofErr w:type="spellStart"/>
      <w:r w:rsidRPr="00554612">
        <w:rPr>
          <w:lang w:val="en-US"/>
        </w:rPr>
        <w:t>joko</w:t>
      </w:r>
      <w:proofErr w:type="spellEnd"/>
      <w:r w:rsidRPr="00554612">
        <w:rPr>
          <w:lang w:val="en-US"/>
        </w:rPr>
        <w:t xml:space="preserve">, </w:t>
      </w:r>
      <w:proofErr w:type="spellStart"/>
      <w:r w:rsidRPr="00554612">
        <w:rPr>
          <w:lang w:val="en-US"/>
        </w:rPr>
        <w:t>beni</w:t>
      </w:r>
      <w:proofErr w:type="spellEnd"/>
      <w:r w:rsidRPr="00554612">
        <w:rPr>
          <w:lang w:val="en-US"/>
        </w:rPr>
        <w:t xml:space="preserve">, </w:t>
      </w:r>
      <w:proofErr w:type="spellStart"/>
      <w:r w:rsidRPr="00554612">
        <w:rPr>
          <w:lang w:val="en-US"/>
        </w:rPr>
        <w:t>fani</w:t>
      </w:r>
      <w:proofErr w:type="spellEnd"/>
      <w:r w:rsidRPr="00554612">
        <w:rPr>
          <w:lang w:val="en-US"/>
        </w:rPr>
        <w:t xml:space="preserve"> dan </w:t>
      </w:r>
      <w:proofErr w:type="spellStart"/>
      <w:r w:rsidRPr="00554612">
        <w:rPr>
          <w:lang w:val="en-US"/>
        </w:rPr>
        <w:t>jani</w:t>
      </w:r>
      <w:proofErr w:type="spellEnd"/>
    </w:p>
    <w:p w14:paraId="219C7E0B" w14:textId="77777777" w:rsidR="00295F29" w:rsidRDefault="00554612" w:rsidP="00295F29">
      <w:pPr>
        <w:pStyle w:val="ListParagraph"/>
        <w:numPr>
          <w:ilvl w:val="0"/>
          <w:numId w:val="39"/>
        </w:numPr>
        <w:spacing w:after="0" w:line="360" w:lineRule="auto"/>
        <w:ind w:left="993" w:hanging="426"/>
        <w:rPr>
          <w:lang w:val="en-US"/>
        </w:rPr>
      </w:pPr>
      <w:r w:rsidRPr="00554612">
        <w:rPr>
          <w:lang w:val="en-US"/>
        </w:rPr>
        <w:t xml:space="preserve">Run </w:t>
      </w:r>
      <w:proofErr w:type="spellStart"/>
      <w:r w:rsidRPr="00554612">
        <w:rPr>
          <w:lang w:val="en-US"/>
        </w:rPr>
        <w:t>membuat</w:t>
      </w:r>
      <w:proofErr w:type="spellEnd"/>
      <w:r w:rsidRPr="00554612">
        <w:rPr>
          <w:lang w:val="en-US"/>
        </w:rPr>
        <w:t xml:space="preserve"> object </w:t>
      </w:r>
      <w:proofErr w:type="spellStart"/>
      <w:r w:rsidRPr="00554612">
        <w:rPr>
          <w:lang w:val="en-US"/>
        </w:rPr>
        <w:t>daris</w:t>
      </w:r>
      <w:proofErr w:type="spellEnd"/>
      <w:r w:rsidRPr="00554612">
        <w:rPr>
          <w:lang w:val="en-US"/>
        </w:rPr>
        <w:t xml:space="preserve"> </w:t>
      </w:r>
      <w:proofErr w:type="spellStart"/>
      <w:r w:rsidRPr="00554612">
        <w:rPr>
          <w:lang w:val="en-US"/>
        </w:rPr>
        <w:t>semua</w:t>
      </w:r>
      <w:proofErr w:type="spellEnd"/>
      <w:r w:rsidRPr="00554612">
        <w:rPr>
          <w:lang w:val="en-US"/>
        </w:rPr>
        <w:t xml:space="preserve"> subclass </w:t>
      </w:r>
      <w:proofErr w:type="spellStart"/>
      <w:r w:rsidRPr="00554612">
        <w:rPr>
          <w:lang w:val="en-US"/>
        </w:rPr>
        <w:t>manusia</w:t>
      </w:r>
      <w:proofErr w:type="spellEnd"/>
    </w:p>
    <w:p w14:paraId="3C71F68C" w14:textId="0B9C3F18" w:rsidR="00B705CF" w:rsidRPr="00295F29" w:rsidRDefault="0036567E" w:rsidP="00295F29">
      <w:pPr>
        <w:spacing w:after="0" w:line="360" w:lineRule="auto"/>
        <w:ind w:left="567"/>
        <w:rPr>
          <w:lang w:val="en-US"/>
        </w:rPr>
      </w:pPr>
      <w:r>
        <w:rPr>
          <w:noProof/>
          <w:lang w:val="en-US"/>
        </w:rPr>
        <w:drawing>
          <wp:anchor distT="0" distB="0" distL="114300" distR="114300" simplePos="0" relativeHeight="251693056" behindDoc="0" locked="0" layoutInCell="1" allowOverlap="1" wp14:anchorId="2C033FC6" wp14:editId="7FA78238">
            <wp:simplePos x="0" y="0"/>
            <wp:positionH relativeFrom="column">
              <wp:posOffset>287465</wp:posOffset>
            </wp:positionH>
            <wp:positionV relativeFrom="paragraph">
              <wp:posOffset>266700</wp:posOffset>
            </wp:positionV>
            <wp:extent cx="3983355" cy="231034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a:extLst>
                        <a:ext uri="{28A0092B-C50C-407E-A947-70E740481C1C}">
                          <a14:useLocalDpi xmlns:a14="http://schemas.microsoft.com/office/drawing/2010/main" val="0"/>
                        </a:ext>
                      </a:extLst>
                    </a:blip>
                    <a:srcRect l="33829" t="50763" r="28373" b="10241"/>
                    <a:stretch/>
                  </pic:blipFill>
                  <pic:spPr bwMode="auto">
                    <a:xfrm>
                      <a:off x="0" y="0"/>
                      <a:ext cx="3983355" cy="23103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5F29">
        <w:rPr>
          <w:lang w:val="en-US"/>
        </w:rPr>
        <w:t xml:space="preserve">Class </w:t>
      </w:r>
      <w:proofErr w:type="spellStart"/>
      <w:proofErr w:type="gramStart"/>
      <w:r w:rsidRPr="00295F29">
        <w:rPr>
          <w:lang w:val="en-US"/>
        </w:rPr>
        <w:t>manusia</w:t>
      </w:r>
      <w:proofErr w:type="spellEnd"/>
      <w:r w:rsidRPr="00295F29">
        <w:rPr>
          <w:lang w:val="en-US"/>
        </w:rPr>
        <w:t xml:space="preserve"> :</w:t>
      </w:r>
      <w:proofErr w:type="gramEnd"/>
    </w:p>
    <w:p w14:paraId="173C1C27" w14:textId="1F17E5D3" w:rsidR="0036567E" w:rsidRDefault="0036567E" w:rsidP="0036567E">
      <w:pPr>
        <w:spacing w:after="0" w:line="360" w:lineRule="auto"/>
        <w:ind w:firstLine="330"/>
        <w:jc w:val="both"/>
        <w:rPr>
          <w:lang w:val="en-US"/>
        </w:rPr>
      </w:pPr>
    </w:p>
    <w:p w14:paraId="33DAECB1" w14:textId="70B71DA3" w:rsidR="0036567E" w:rsidRDefault="0036567E" w:rsidP="0036567E">
      <w:pPr>
        <w:spacing w:after="0" w:line="360" w:lineRule="auto"/>
        <w:ind w:firstLine="330"/>
        <w:jc w:val="both"/>
        <w:rPr>
          <w:lang w:val="en-US"/>
        </w:rPr>
      </w:pPr>
    </w:p>
    <w:p w14:paraId="3BF8E02A" w14:textId="55BC7F1A" w:rsidR="0036567E" w:rsidRDefault="0036567E" w:rsidP="0036567E">
      <w:pPr>
        <w:spacing w:after="0" w:line="360" w:lineRule="auto"/>
        <w:ind w:firstLine="330"/>
        <w:jc w:val="both"/>
        <w:rPr>
          <w:lang w:val="en-US"/>
        </w:rPr>
      </w:pPr>
    </w:p>
    <w:p w14:paraId="3B64EC1A" w14:textId="29C26B40" w:rsidR="0036567E" w:rsidRDefault="0036567E" w:rsidP="0036567E">
      <w:pPr>
        <w:spacing w:after="0" w:line="360" w:lineRule="auto"/>
        <w:ind w:firstLine="330"/>
        <w:jc w:val="both"/>
        <w:rPr>
          <w:lang w:val="en-US"/>
        </w:rPr>
      </w:pPr>
    </w:p>
    <w:p w14:paraId="22994CDF" w14:textId="6E26B996" w:rsidR="0036567E" w:rsidRDefault="0036567E" w:rsidP="0036567E">
      <w:pPr>
        <w:spacing w:after="0" w:line="360" w:lineRule="auto"/>
        <w:ind w:firstLine="330"/>
        <w:jc w:val="both"/>
        <w:rPr>
          <w:lang w:val="en-US"/>
        </w:rPr>
      </w:pPr>
    </w:p>
    <w:p w14:paraId="5EAAA0A2" w14:textId="52E14B7B" w:rsidR="0036567E" w:rsidRDefault="0036567E" w:rsidP="0036567E">
      <w:pPr>
        <w:spacing w:after="0" w:line="360" w:lineRule="auto"/>
        <w:ind w:firstLine="330"/>
        <w:jc w:val="both"/>
        <w:rPr>
          <w:lang w:val="en-US"/>
        </w:rPr>
      </w:pPr>
    </w:p>
    <w:p w14:paraId="2819855A" w14:textId="7A1C78C6" w:rsidR="0036567E" w:rsidRDefault="0036567E" w:rsidP="0036567E">
      <w:pPr>
        <w:spacing w:after="0" w:line="360" w:lineRule="auto"/>
        <w:ind w:firstLine="330"/>
        <w:jc w:val="both"/>
        <w:rPr>
          <w:lang w:val="en-US"/>
        </w:rPr>
      </w:pPr>
    </w:p>
    <w:p w14:paraId="31523E24" w14:textId="77777777" w:rsidR="0036567E" w:rsidRDefault="0036567E" w:rsidP="0036567E">
      <w:pPr>
        <w:spacing w:after="0" w:line="360" w:lineRule="auto"/>
        <w:ind w:firstLine="330"/>
        <w:jc w:val="both"/>
        <w:rPr>
          <w:lang w:val="en-US"/>
        </w:rPr>
      </w:pPr>
    </w:p>
    <w:p w14:paraId="67EDE441" w14:textId="77777777" w:rsidR="0036567E" w:rsidRDefault="0036567E" w:rsidP="0036567E">
      <w:pPr>
        <w:spacing w:after="0" w:line="360" w:lineRule="auto"/>
        <w:ind w:firstLine="330"/>
        <w:jc w:val="both"/>
        <w:rPr>
          <w:lang w:val="en-US"/>
        </w:rPr>
      </w:pPr>
    </w:p>
    <w:p w14:paraId="27538404" w14:textId="0192BB3B" w:rsidR="0036567E" w:rsidRPr="0036567E" w:rsidRDefault="0036567E" w:rsidP="00295F29">
      <w:pPr>
        <w:spacing w:after="0" w:line="360" w:lineRule="auto"/>
        <w:ind w:firstLine="567"/>
        <w:jc w:val="both"/>
        <w:rPr>
          <w:lang w:val="en-US"/>
        </w:rPr>
      </w:pPr>
      <w:r w:rsidRPr="0036567E">
        <w:rPr>
          <w:lang w:val="en-US"/>
        </w:rPr>
        <w:t xml:space="preserve">Class </w:t>
      </w:r>
      <w:proofErr w:type="spellStart"/>
      <w:r w:rsidRPr="0036567E">
        <w:rPr>
          <w:lang w:val="en-US"/>
        </w:rPr>
        <w:t>ini</w:t>
      </w:r>
      <w:proofErr w:type="spellEnd"/>
      <w:r w:rsidRPr="0036567E">
        <w:rPr>
          <w:lang w:val="en-US"/>
        </w:rPr>
        <w:t xml:space="preserve"> </w:t>
      </w:r>
      <w:proofErr w:type="spellStart"/>
      <w:r w:rsidRPr="0036567E">
        <w:rPr>
          <w:lang w:val="en-US"/>
        </w:rPr>
        <w:t>berisikan</w:t>
      </w:r>
      <w:proofErr w:type="spellEnd"/>
      <w:r w:rsidRPr="0036567E">
        <w:rPr>
          <w:lang w:val="en-US"/>
        </w:rPr>
        <w:t xml:space="preserve"> 3 method yang </w:t>
      </w:r>
      <w:proofErr w:type="spellStart"/>
      <w:r w:rsidRPr="0036567E">
        <w:rPr>
          <w:lang w:val="en-US"/>
        </w:rPr>
        <w:t>nantinya</w:t>
      </w:r>
      <w:proofErr w:type="spellEnd"/>
      <w:r w:rsidRPr="0036567E">
        <w:rPr>
          <w:lang w:val="en-US"/>
        </w:rPr>
        <w:t xml:space="preserve"> </w:t>
      </w:r>
      <w:proofErr w:type="spellStart"/>
      <w:r w:rsidRPr="0036567E">
        <w:rPr>
          <w:lang w:val="en-US"/>
        </w:rPr>
        <w:t>akan</w:t>
      </w:r>
      <w:proofErr w:type="spellEnd"/>
      <w:r w:rsidRPr="0036567E">
        <w:rPr>
          <w:lang w:val="en-US"/>
        </w:rPr>
        <w:t xml:space="preserve"> </w:t>
      </w:r>
      <w:proofErr w:type="spellStart"/>
      <w:r w:rsidRPr="0036567E">
        <w:rPr>
          <w:lang w:val="en-US"/>
        </w:rPr>
        <w:t>diturunkan</w:t>
      </w:r>
      <w:proofErr w:type="spellEnd"/>
      <w:r w:rsidRPr="0036567E">
        <w:rPr>
          <w:lang w:val="en-US"/>
        </w:rPr>
        <w:t xml:space="preserve"> pada</w:t>
      </w:r>
      <w:r>
        <w:rPr>
          <w:lang w:val="en-US"/>
        </w:rPr>
        <w:t xml:space="preserve"> </w:t>
      </w:r>
      <w:proofErr w:type="spellStart"/>
      <w:r w:rsidR="00295F29">
        <w:rPr>
          <w:lang w:val="en-US"/>
        </w:rPr>
        <w:t>subclassnya</w:t>
      </w:r>
      <w:proofErr w:type="spellEnd"/>
      <w:r w:rsidR="00295F29">
        <w:rPr>
          <w:lang w:val="en-US"/>
        </w:rPr>
        <w:t>.</w:t>
      </w:r>
    </w:p>
    <w:p w14:paraId="5D83A1EB" w14:textId="46055E64" w:rsidR="00C0012B" w:rsidRDefault="0036567E" w:rsidP="00295F29">
      <w:pPr>
        <w:spacing w:after="0" w:line="360" w:lineRule="auto"/>
        <w:ind w:left="567"/>
        <w:rPr>
          <w:lang w:val="en-US"/>
        </w:rPr>
      </w:pPr>
      <w:r w:rsidRPr="0036567E">
        <w:rPr>
          <w:lang w:val="en-US"/>
        </w:rPr>
        <w:t xml:space="preserve">Class </w:t>
      </w:r>
      <w:proofErr w:type="spellStart"/>
      <w:r w:rsidRPr="0036567E">
        <w:rPr>
          <w:lang w:val="en-US"/>
        </w:rPr>
        <w:t>joko</w:t>
      </w:r>
      <w:proofErr w:type="spellEnd"/>
      <w:r w:rsidRPr="0036567E">
        <w:rPr>
          <w:lang w:val="en-US"/>
        </w:rPr>
        <w:t xml:space="preserve">, </w:t>
      </w:r>
      <w:proofErr w:type="spellStart"/>
      <w:r w:rsidRPr="0036567E">
        <w:rPr>
          <w:lang w:val="en-US"/>
        </w:rPr>
        <w:t>beni</w:t>
      </w:r>
      <w:proofErr w:type="spellEnd"/>
      <w:r w:rsidRPr="0036567E">
        <w:rPr>
          <w:lang w:val="en-US"/>
        </w:rPr>
        <w:t xml:space="preserve">, </w:t>
      </w:r>
      <w:proofErr w:type="spellStart"/>
      <w:r w:rsidRPr="0036567E">
        <w:rPr>
          <w:lang w:val="en-US"/>
        </w:rPr>
        <w:t>fani</w:t>
      </w:r>
      <w:proofErr w:type="spellEnd"/>
      <w:r w:rsidRPr="0036567E">
        <w:rPr>
          <w:lang w:val="en-US"/>
        </w:rPr>
        <w:t xml:space="preserve">, dan </w:t>
      </w:r>
      <w:proofErr w:type="spellStart"/>
      <w:proofErr w:type="gramStart"/>
      <w:r w:rsidRPr="0036567E">
        <w:rPr>
          <w:lang w:val="en-US"/>
        </w:rPr>
        <w:t>jani</w:t>
      </w:r>
      <w:proofErr w:type="spellEnd"/>
      <w:r w:rsidRPr="0036567E">
        <w:rPr>
          <w:lang w:val="en-US"/>
        </w:rPr>
        <w:t xml:space="preserve"> :</w:t>
      </w:r>
      <w:proofErr w:type="gramEnd"/>
    </w:p>
    <w:p w14:paraId="06CA31EA" w14:textId="5702EC5B" w:rsidR="0036567E" w:rsidRDefault="00295F29" w:rsidP="0036567E">
      <w:pPr>
        <w:spacing w:line="360" w:lineRule="auto"/>
        <w:ind w:left="330"/>
        <w:jc w:val="both"/>
        <w:rPr>
          <w:lang w:val="en-US"/>
        </w:rPr>
      </w:pPr>
      <w:r>
        <w:rPr>
          <w:noProof/>
          <w:lang w:val="en-US"/>
        </w:rPr>
        <w:drawing>
          <wp:anchor distT="0" distB="0" distL="114300" distR="114300" simplePos="0" relativeHeight="251694080" behindDoc="0" locked="0" layoutInCell="1" allowOverlap="1" wp14:anchorId="082B069F" wp14:editId="04DD13B7">
            <wp:simplePos x="0" y="0"/>
            <wp:positionH relativeFrom="column">
              <wp:posOffset>331470</wp:posOffset>
            </wp:positionH>
            <wp:positionV relativeFrom="paragraph">
              <wp:posOffset>22225</wp:posOffset>
            </wp:positionV>
            <wp:extent cx="3390900" cy="25336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l="34207" t="10757" r="35933" b="44196"/>
                    <a:stretch/>
                  </pic:blipFill>
                  <pic:spPr bwMode="auto">
                    <a:xfrm>
                      <a:off x="0" y="0"/>
                      <a:ext cx="3391567" cy="25341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188DEA" w14:textId="1A08F4CB" w:rsidR="00A13E1A" w:rsidRDefault="00A13E1A" w:rsidP="00072F87">
      <w:pPr>
        <w:spacing w:line="360" w:lineRule="auto"/>
        <w:jc w:val="both"/>
        <w:rPr>
          <w:lang w:val="en-US"/>
        </w:rPr>
      </w:pPr>
    </w:p>
    <w:p w14:paraId="64A3DEB8" w14:textId="7DA423EA" w:rsidR="00A13E1A" w:rsidRDefault="00A13E1A" w:rsidP="00072F87">
      <w:pPr>
        <w:spacing w:line="360" w:lineRule="auto"/>
        <w:jc w:val="both"/>
        <w:rPr>
          <w:lang w:val="en-US"/>
        </w:rPr>
      </w:pPr>
    </w:p>
    <w:p w14:paraId="1D02B781" w14:textId="0C468E22" w:rsidR="00A13E1A" w:rsidRDefault="00A13E1A" w:rsidP="00072F87">
      <w:pPr>
        <w:spacing w:line="360" w:lineRule="auto"/>
        <w:jc w:val="both"/>
        <w:rPr>
          <w:lang w:val="en-US"/>
        </w:rPr>
      </w:pPr>
    </w:p>
    <w:p w14:paraId="09C75FA8" w14:textId="40AD7770" w:rsidR="00A13E1A" w:rsidRDefault="00A13E1A" w:rsidP="00072F87">
      <w:pPr>
        <w:spacing w:line="360" w:lineRule="auto"/>
        <w:jc w:val="both"/>
        <w:rPr>
          <w:lang w:val="en-US"/>
        </w:rPr>
      </w:pPr>
    </w:p>
    <w:p w14:paraId="59CBE17F" w14:textId="7D96AEDB" w:rsidR="00A13E1A" w:rsidRDefault="00A13E1A" w:rsidP="00072F87">
      <w:pPr>
        <w:spacing w:line="360" w:lineRule="auto"/>
        <w:jc w:val="both"/>
        <w:rPr>
          <w:lang w:val="en-US"/>
        </w:rPr>
      </w:pPr>
    </w:p>
    <w:p w14:paraId="18BF1314" w14:textId="754BA221" w:rsidR="00A13E1A" w:rsidRDefault="00A13E1A" w:rsidP="00072F87">
      <w:pPr>
        <w:spacing w:line="360" w:lineRule="auto"/>
        <w:jc w:val="both"/>
        <w:rPr>
          <w:lang w:val="en-US"/>
        </w:rPr>
      </w:pPr>
    </w:p>
    <w:p w14:paraId="7197D135" w14:textId="3968F7D1" w:rsidR="00A13E1A" w:rsidRDefault="007D5BF7" w:rsidP="00072F87">
      <w:pPr>
        <w:spacing w:line="360" w:lineRule="auto"/>
        <w:jc w:val="both"/>
        <w:rPr>
          <w:lang w:val="en-US"/>
        </w:rPr>
      </w:pPr>
      <w:r>
        <w:rPr>
          <w:noProof/>
          <w:lang w:val="en-US"/>
        </w:rPr>
        <w:drawing>
          <wp:anchor distT="0" distB="0" distL="114300" distR="114300" simplePos="0" relativeHeight="251695104" behindDoc="0" locked="0" layoutInCell="1" allowOverlap="1" wp14:anchorId="748E7D2F" wp14:editId="238D275E">
            <wp:simplePos x="0" y="0"/>
            <wp:positionH relativeFrom="column">
              <wp:posOffset>372745</wp:posOffset>
            </wp:positionH>
            <wp:positionV relativeFrom="paragraph">
              <wp:posOffset>112504</wp:posOffset>
            </wp:positionV>
            <wp:extent cx="2999309" cy="1860331"/>
            <wp:effectExtent l="0" t="0" r="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2">
                      <a:extLst>
                        <a:ext uri="{28A0092B-C50C-407E-A947-70E740481C1C}">
                          <a14:useLocalDpi xmlns:a14="http://schemas.microsoft.com/office/drawing/2010/main" val="0"/>
                        </a:ext>
                      </a:extLst>
                    </a:blip>
                    <a:srcRect l="34621" t="57067" r="40933" b="5872"/>
                    <a:stretch/>
                  </pic:blipFill>
                  <pic:spPr bwMode="auto">
                    <a:xfrm>
                      <a:off x="0" y="0"/>
                      <a:ext cx="2999309" cy="18603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C682D6" w14:textId="4B2083B1" w:rsidR="00A13E1A" w:rsidRDefault="00A13E1A" w:rsidP="00072F87">
      <w:pPr>
        <w:spacing w:line="360" w:lineRule="auto"/>
        <w:jc w:val="both"/>
        <w:rPr>
          <w:lang w:val="en-US"/>
        </w:rPr>
      </w:pPr>
    </w:p>
    <w:p w14:paraId="580121B8" w14:textId="3E777C1E" w:rsidR="00A13E1A" w:rsidRDefault="00A13E1A" w:rsidP="00072F87">
      <w:pPr>
        <w:spacing w:line="360" w:lineRule="auto"/>
        <w:jc w:val="both"/>
        <w:rPr>
          <w:lang w:val="en-US"/>
        </w:rPr>
      </w:pPr>
    </w:p>
    <w:p w14:paraId="08E15070" w14:textId="46D77B61" w:rsidR="00A13E1A" w:rsidRDefault="00A13E1A" w:rsidP="00072F87">
      <w:pPr>
        <w:spacing w:line="360" w:lineRule="auto"/>
        <w:jc w:val="both"/>
        <w:rPr>
          <w:lang w:val="en-US"/>
        </w:rPr>
      </w:pPr>
    </w:p>
    <w:p w14:paraId="53A515E6" w14:textId="7F45F457" w:rsidR="00A13E1A" w:rsidRDefault="00A13E1A" w:rsidP="00072F87">
      <w:pPr>
        <w:spacing w:line="360" w:lineRule="auto"/>
        <w:jc w:val="both"/>
        <w:rPr>
          <w:lang w:val="en-US"/>
        </w:rPr>
      </w:pPr>
    </w:p>
    <w:p w14:paraId="39BB9B00" w14:textId="6D363054" w:rsidR="00A13E1A" w:rsidRDefault="00A13E1A" w:rsidP="00072F87">
      <w:pPr>
        <w:spacing w:line="360" w:lineRule="auto"/>
        <w:jc w:val="both"/>
        <w:rPr>
          <w:lang w:val="en-US"/>
        </w:rPr>
      </w:pPr>
    </w:p>
    <w:p w14:paraId="52E904D8" w14:textId="74A6E525" w:rsidR="00A13E1A" w:rsidRDefault="007D5BF7" w:rsidP="007D5BF7">
      <w:pPr>
        <w:tabs>
          <w:tab w:val="left" w:pos="567"/>
        </w:tabs>
        <w:spacing w:line="360" w:lineRule="auto"/>
        <w:jc w:val="both"/>
        <w:rPr>
          <w:lang w:val="en-US"/>
        </w:rPr>
      </w:pPr>
      <w:r>
        <w:rPr>
          <w:noProof/>
          <w:lang w:val="en-US"/>
        </w:rPr>
        <w:lastRenderedPageBreak/>
        <w:drawing>
          <wp:anchor distT="0" distB="0" distL="114300" distR="114300" simplePos="0" relativeHeight="251696128" behindDoc="0" locked="0" layoutInCell="1" allowOverlap="1" wp14:anchorId="3C243054" wp14:editId="6255E36E">
            <wp:simplePos x="0" y="0"/>
            <wp:positionH relativeFrom="column">
              <wp:posOffset>369570</wp:posOffset>
            </wp:positionH>
            <wp:positionV relativeFrom="paragraph">
              <wp:posOffset>24765</wp:posOffset>
            </wp:positionV>
            <wp:extent cx="2838450" cy="22098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3">
                      <a:extLst>
                        <a:ext uri="{28A0092B-C50C-407E-A947-70E740481C1C}">
                          <a14:useLocalDpi xmlns:a14="http://schemas.microsoft.com/office/drawing/2010/main" val="0"/>
                        </a:ext>
                      </a:extLst>
                    </a:blip>
                    <a:srcRect l="34562" t="12060" r="40755" b="50583"/>
                    <a:stretch/>
                  </pic:blipFill>
                  <pic:spPr bwMode="auto">
                    <a:xfrm>
                      <a:off x="0" y="0"/>
                      <a:ext cx="2838450"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2E13D1" w14:textId="4604D158" w:rsidR="00A13E1A" w:rsidRDefault="00A13E1A" w:rsidP="00072F87">
      <w:pPr>
        <w:spacing w:line="360" w:lineRule="auto"/>
        <w:jc w:val="both"/>
        <w:rPr>
          <w:lang w:val="en-US"/>
        </w:rPr>
      </w:pPr>
    </w:p>
    <w:p w14:paraId="662A6B18" w14:textId="331CD868" w:rsidR="00A13E1A" w:rsidRDefault="00A13E1A" w:rsidP="00072F87">
      <w:pPr>
        <w:spacing w:line="360" w:lineRule="auto"/>
        <w:jc w:val="both"/>
        <w:rPr>
          <w:lang w:val="en-US"/>
        </w:rPr>
      </w:pPr>
    </w:p>
    <w:p w14:paraId="4367F22A" w14:textId="526DDF50" w:rsidR="00A13E1A" w:rsidRDefault="00A13E1A" w:rsidP="00072F87">
      <w:pPr>
        <w:spacing w:line="360" w:lineRule="auto"/>
        <w:jc w:val="both"/>
        <w:rPr>
          <w:lang w:val="en-US"/>
        </w:rPr>
      </w:pPr>
    </w:p>
    <w:p w14:paraId="0348270C" w14:textId="020EB03C" w:rsidR="00A13E1A" w:rsidRDefault="00A13E1A" w:rsidP="00072F87">
      <w:pPr>
        <w:spacing w:line="360" w:lineRule="auto"/>
        <w:jc w:val="both"/>
        <w:rPr>
          <w:lang w:val="en-US"/>
        </w:rPr>
      </w:pPr>
    </w:p>
    <w:p w14:paraId="67125508" w14:textId="15774ECA" w:rsidR="0036567E" w:rsidRDefault="0036567E" w:rsidP="00072F87">
      <w:pPr>
        <w:spacing w:line="360" w:lineRule="auto"/>
        <w:jc w:val="both"/>
        <w:rPr>
          <w:lang w:val="en-US"/>
        </w:rPr>
      </w:pPr>
    </w:p>
    <w:p w14:paraId="6895CE83" w14:textId="35FFB5C1" w:rsidR="0036567E" w:rsidRDefault="00295F29" w:rsidP="00072F87">
      <w:pPr>
        <w:spacing w:line="360" w:lineRule="auto"/>
        <w:jc w:val="both"/>
        <w:rPr>
          <w:lang w:val="en-US"/>
        </w:rPr>
      </w:pPr>
      <w:r>
        <w:rPr>
          <w:noProof/>
          <w:lang w:val="en-US"/>
        </w:rPr>
        <w:drawing>
          <wp:anchor distT="0" distB="0" distL="114300" distR="114300" simplePos="0" relativeHeight="251697152" behindDoc="0" locked="0" layoutInCell="1" allowOverlap="1" wp14:anchorId="3384985A" wp14:editId="2AB660B8">
            <wp:simplePos x="0" y="0"/>
            <wp:positionH relativeFrom="column">
              <wp:posOffset>369570</wp:posOffset>
            </wp:positionH>
            <wp:positionV relativeFrom="paragraph">
              <wp:posOffset>209550</wp:posOffset>
            </wp:positionV>
            <wp:extent cx="2914650" cy="25717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3" cstate="print">
                      <a:extLst>
                        <a:ext uri="{28A0092B-C50C-407E-A947-70E740481C1C}">
                          <a14:useLocalDpi xmlns:a14="http://schemas.microsoft.com/office/drawing/2010/main" val="0"/>
                        </a:ext>
                      </a:extLst>
                    </a:blip>
                    <a:srcRect l="34639" t="49081" r="40658" b="9234"/>
                    <a:stretch/>
                  </pic:blipFill>
                  <pic:spPr bwMode="auto">
                    <a:xfrm>
                      <a:off x="0" y="0"/>
                      <a:ext cx="2914650" cy="2571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7ED385" w14:textId="29EE4CA9" w:rsidR="0036567E" w:rsidRDefault="0036567E" w:rsidP="00072F87">
      <w:pPr>
        <w:spacing w:line="360" w:lineRule="auto"/>
        <w:jc w:val="both"/>
        <w:rPr>
          <w:lang w:val="en-US"/>
        </w:rPr>
      </w:pPr>
    </w:p>
    <w:p w14:paraId="3F7BFDE7" w14:textId="2C3788DE" w:rsidR="0036567E" w:rsidRDefault="0036567E" w:rsidP="00072F87">
      <w:pPr>
        <w:spacing w:line="360" w:lineRule="auto"/>
        <w:jc w:val="both"/>
        <w:rPr>
          <w:lang w:val="en-US"/>
        </w:rPr>
      </w:pPr>
    </w:p>
    <w:p w14:paraId="226A04CB" w14:textId="463FC428" w:rsidR="0036567E" w:rsidRDefault="0036567E" w:rsidP="00072F87">
      <w:pPr>
        <w:spacing w:line="360" w:lineRule="auto"/>
        <w:jc w:val="both"/>
        <w:rPr>
          <w:lang w:val="en-US"/>
        </w:rPr>
      </w:pPr>
    </w:p>
    <w:p w14:paraId="17550A46" w14:textId="57ED4A4A" w:rsidR="0036567E" w:rsidRDefault="0036567E" w:rsidP="00072F87">
      <w:pPr>
        <w:spacing w:line="360" w:lineRule="auto"/>
        <w:jc w:val="both"/>
        <w:rPr>
          <w:lang w:val="en-US"/>
        </w:rPr>
      </w:pPr>
    </w:p>
    <w:p w14:paraId="77EAD186" w14:textId="0674EBC8" w:rsidR="0036567E" w:rsidRDefault="0036567E" w:rsidP="00072F87">
      <w:pPr>
        <w:spacing w:line="360" w:lineRule="auto"/>
        <w:jc w:val="both"/>
        <w:rPr>
          <w:lang w:val="en-US"/>
        </w:rPr>
      </w:pPr>
    </w:p>
    <w:p w14:paraId="4E8612ED" w14:textId="77777777" w:rsidR="0036567E" w:rsidRDefault="0036567E" w:rsidP="00072F87">
      <w:pPr>
        <w:spacing w:line="360" w:lineRule="auto"/>
        <w:jc w:val="both"/>
        <w:rPr>
          <w:lang w:val="en-US"/>
        </w:rPr>
      </w:pPr>
    </w:p>
    <w:p w14:paraId="58FEF28C" w14:textId="77777777" w:rsidR="00295F29" w:rsidRDefault="00295F29" w:rsidP="00072F87">
      <w:pPr>
        <w:spacing w:line="360" w:lineRule="auto"/>
        <w:jc w:val="both"/>
        <w:rPr>
          <w:lang w:val="en-US"/>
        </w:rPr>
      </w:pPr>
    </w:p>
    <w:p w14:paraId="6D904F68" w14:textId="7F50FC0E" w:rsidR="00A13E1A" w:rsidRPr="00295F29" w:rsidRDefault="00D645E2" w:rsidP="00295F29">
      <w:pPr>
        <w:spacing w:after="0" w:line="360" w:lineRule="auto"/>
        <w:ind w:firstLine="567"/>
        <w:jc w:val="both"/>
        <w:rPr>
          <w:lang w:val="en-US"/>
        </w:rPr>
      </w:pPr>
      <w:r w:rsidRPr="00D645E2">
        <w:rPr>
          <w:lang w:val="en-US"/>
        </w:rPr>
        <w:t xml:space="preserve">Pada </w:t>
      </w:r>
      <w:proofErr w:type="spellStart"/>
      <w:r w:rsidRPr="00D645E2">
        <w:rPr>
          <w:lang w:val="en-US"/>
        </w:rPr>
        <w:t>ke</w:t>
      </w:r>
      <w:r>
        <w:rPr>
          <w:lang w:val="en-US"/>
        </w:rPr>
        <w:t>empat</w:t>
      </w:r>
      <w:proofErr w:type="spellEnd"/>
      <w:r w:rsidRPr="00D645E2">
        <w:rPr>
          <w:lang w:val="en-US"/>
        </w:rPr>
        <w:t xml:space="preserve"> class </w:t>
      </w:r>
      <w:proofErr w:type="spellStart"/>
      <w:r w:rsidRPr="00D645E2">
        <w:rPr>
          <w:lang w:val="en-US"/>
        </w:rPr>
        <w:t>diatas</w:t>
      </w:r>
      <w:proofErr w:type="spellEnd"/>
      <w:r w:rsidRPr="00D645E2">
        <w:rPr>
          <w:lang w:val="en-US"/>
        </w:rPr>
        <w:t xml:space="preserve"> </w:t>
      </w:r>
      <w:proofErr w:type="spellStart"/>
      <w:r w:rsidRPr="00D645E2">
        <w:rPr>
          <w:lang w:val="en-US"/>
        </w:rPr>
        <w:t>semuanya</w:t>
      </w:r>
      <w:proofErr w:type="spellEnd"/>
      <w:r w:rsidRPr="00D645E2">
        <w:rPr>
          <w:lang w:val="en-US"/>
        </w:rPr>
        <w:t xml:space="preserve"> </w:t>
      </w:r>
      <w:proofErr w:type="spellStart"/>
      <w:r w:rsidRPr="00D645E2">
        <w:rPr>
          <w:lang w:val="en-US"/>
        </w:rPr>
        <w:t>adalah</w:t>
      </w:r>
      <w:proofErr w:type="spellEnd"/>
      <w:r w:rsidRPr="00D645E2">
        <w:rPr>
          <w:lang w:val="en-US"/>
        </w:rPr>
        <w:t xml:space="preserve"> subclass </w:t>
      </w:r>
      <w:proofErr w:type="spellStart"/>
      <w:r w:rsidRPr="00D645E2">
        <w:rPr>
          <w:lang w:val="en-US"/>
        </w:rPr>
        <w:t>dari</w:t>
      </w:r>
      <w:proofErr w:type="spellEnd"/>
      <w:r w:rsidRPr="00D645E2">
        <w:rPr>
          <w:lang w:val="en-US"/>
        </w:rPr>
        <w:t xml:space="preserve"> class </w:t>
      </w:r>
      <w:proofErr w:type="spellStart"/>
      <w:r w:rsidRPr="00D645E2">
        <w:rPr>
          <w:lang w:val="en-US"/>
        </w:rPr>
        <w:t>manusia</w:t>
      </w:r>
      <w:proofErr w:type="spellEnd"/>
      <w:r w:rsidRPr="00D645E2">
        <w:rPr>
          <w:lang w:val="en-US"/>
        </w:rPr>
        <w:t xml:space="preserve"> </w:t>
      </w:r>
      <w:proofErr w:type="spellStart"/>
      <w:r w:rsidRPr="00D645E2">
        <w:rPr>
          <w:lang w:val="en-US"/>
        </w:rPr>
        <w:t>namun</w:t>
      </w:r>
      <w:proofErr w:type="spellEnd"/>
      <w:r>
        <w:rPr>
          <w:lang w:val="en-US"/>
        </w:rPr>
        <w:t xml:space="preserve"> </w:t>
      </w:r>
      <w:proofErr w:type="spellStart"/>
      <w:r w:rsidRPr="00D645E2">
        <w:rPr>
          <w:lang w:val="en-US"/>
        </w:rPr>
        <w:t>semuanya</w:t>
      </w:r>
      <w:proofErr w:type="spellEnd"/>
      <w:r w:rsidRPr="00D645E2">
        <w:rPr>
          <w:lang w:val="en-US"/>
        </w:rPr>
        <w:t xml:space="preserve"> </w:t>
      </w:r>
      <w:proofErr w:type="spellStart"/>
      <w:r w:rsidRPr="00D645E2">
        <w:rPr>
          <w:lang w:val="en-US"/>
        </w:rPr>
        <w:t>dilakukan</w:t>
      </w:r>
      <w:proofErr w:type="spellEnd"/>
      <w:r w:rsidRPr="00D645E2">
        <w:rPr>
          <w:lang w:val="en-US"/>
        </w:rPr>
        <w:t xml:space="preserve"> proses </w:t>
      </w:r>
      <w:proofErr w:type="spellStart"/>
      <w:r w:rsidRPr="00D645E2">
        <w:rPr>
          <w:lang w:val="en-US"/>
        </w:rPr>
        <w:t>inheritence</w:t>
      </w:r>
      <w:proofErr w:type="spellEnd"/>
      <w:r w:rsidRPr="00D645E2">
        <w:rPr>
          <w:lang w:val="en-US"/>
        </w:rPr>
        <w:t xml:space="preserve"> dan </w:t>
      </w:r>
      <w:proofErr w:type="spellStart"/>
      <w:r w:rsidRPr="00D645E2">
        <w:rPr>
          <w:lang w:val="en-US"/>
        </w:rPr>
        <w:t>disesuaikan</w:t>
      </w:r>
      <w:proofErr w:type="spellEnd"/>
      <w:r w:rsidRPr="00D645E2">
        <w:rPr>
          <w:lang w:val="en-US"/>
        </w:rPr>
        <w:t xml:space="preserve"> </w:t>
      </w:r>
      <w:proofErr w:type="spellStart"/>
      <w:r w:rsidRPr="00D645E2">
        <w:rPr>
          <w:lang w:val="en-US"/>
        </w:rPr>
        <w:t>dengan</w:t>
      </w:r>
      <w:proofErr w:type="spellEnd"/>
      <w:r w:rsidRPr="00D645E2">
        <w:rPr>
          <w:lang w:val="en-US"/>
        </w:rPr>
        <w:t xml:space="preserve"> </w:t>
      </w:r>
      <w:proofErr w:type="spellStart"/>
      <w:r w:rsidRPr="00D645E2">
        <w:rPr>
          <w:lang w:val="en-US"/>
        </w:rPr>
        <w:t>kebutuhannya</w:t>
      </w:r>
      <w:proofErr w:type="spellEnd"/>
      <w:r>
        <w:rPr>
          <w:lang w:val="en-US"/>
        </w:rPr>
        <w:t xml:space="preserve"> </w:t>
      </w:r>
      <w:r w:rsidRPr="00D645E2">
        <w:rPr>
          <w:lang w:val="en-US"/>
        </w:rPr>
        <w:t>masing-masing.</w:t>
      </w:r>
    </w:p>
    <w:p w14:paraId="3593FEB7" w14:textId="535C2394" w:rsidR="00D645E2" w:rsidRDefault="00D645E2" w:rsidP="00295F29">
      <w:pPr>
        <w:spacing w:after="0" w:line="360" w:lineRule="auto"/>
        <w:ind w:left="567"/>
        <w:rPr>
          <w:lang w:val="en-US"/>
        </w:rPr>
      </w:pPr>
      <w:r>
        <w:rPr>
          <w:lang w:val="en-US"/>
        </w:rPr>
        <w:t xml:space="preserve">Class </w:t>
      </w:r>
      <w:proofErr w:type="gramStart"/>
      <w:r>
        <w:rPr>
          <w:lang w:val="en-US"/>
        </w:rPr>
        <w:t>run :</w:t>
      </w:r>
      <w:proofErr w:type="gramEnd"/>
    </w:p>
    <w:p w14:paraId="078DD707" w14:textId="10CDD144" w:rsidR="00D645E2" w:rsidRPr="00D645E2" w:rsidRDefault="00456199" w:rsidP="00456199">
      <w:pPr>
        <w:tabs>
          <w:tab w:val="left" w:pos="7230"/>
        </w:tabs>
        <w:spacing w:line="360" w:lineRule="auto"/>
        <w:ind w:firstLine="330"/>
        <w:jc w:val="both"/>
        <w:rPr>
          <w:lang w:val="en-US"/>
        </w:rPr>
      </w:pPr>
      <w:r>
        <w:rPr>
          <w:noProof/>
          <w:lang w:val="en-US"/>
        </w:rPr>
        <w:drawing>
          <wp:anchor distT="0" distB="0" distL="114300" distR="114300" simplePos="0" relativeHeight="251698176" behindDoc="0" locked="0" layoutInCell="1" allowOverlap="1" wp14:anchorId="419DFA96" wp14:editId="5D6E1722">
            <wp:simplePos x="0" y="0"/>
            <wp:positionH relativeFrom="column">
              <wp:posOffset>369570</wp:posOffset>
            </wp:positionH>
            <wp:positionV relativeFrom="paragraph">
              <wp:posOffset>33655</wp:posOffset>
            </wp:positionV>
            <wp:extent cx="4238625" cy="232410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4">
                      <a:extLst>
                        <a:ext uri="{28A0092B-C50C-407E-A947-70E740481C1C}">
                          <a14:useLocalDpi xmlns:a14="http://schemas.microsoft.com/office/drawing/2010/main" val="0"/>
                        </a:ext>
                      </a:extLst>
                    </a:blip>
                    <a:srcRect l="29418" t="12672" r="24087" b="43059"/>
                    <a:stretch/>
                  </pic:blipFill>
                  <pic:spPr bwMode="auto">
                    <a:xfrm>
                      <a:off x="0" y="0"/>
                      <a:ext cx="4238625"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DF805A" w14:textId="5D4BC7FF" w:rsidR="00D645E2" w:rsidRDefault="00D645E2" w:rsidP="00072F87">
      <w:pPr>
        <w:spacing w:line="360" w:lineRule="auto"/>
        <w:jc w:val="both"/>
      </w:pPr>
    </w:p>
    <w:p w14:paraId="3F447088" w14:textId="3F9DE4A7" w:rsidR="00D645E2" w:rsidRDefault="00D645E2" w:rsidP="00072F87">
      <w:pPr>
        <w:spacing w:line="360" w:lineRule="auto"/>
        <w:jc w:val="both"/>
      </w:pPr>
    </w:p>
    <w:p w14:paraId="2759ACF1" w14:textId="364C5DF6" w:rsidR="00D645E2" w:rsidRDefault="00D645E2" w:rsidP="00072F87">
      <w:pPr>
        <w:spacing w:line="360" w:lineRule="auto"/>
        <w:jc w:val="both"/>
      </w:pPr>
    </w:p>
    <w:p w14:paraId="2ABD79FD" w14:textId="41FDADA9" w:rsidR="00D645E2" w:rsidRDefault="00D645E2" w:rsidP="00072F87">
      <w:pPr>
        <w:spacing w:line="360" w:lineRule="auto"/>
        <w:jc w:val="both"/>
      </w:pPr>
    </w:p>
    <w:p w14:paraId="3BFC0290" w14:textId="4DFB23CE" w:rsidR="00D645E2" w:rsidRDefault="00D645E2" w:rsidP="00072F87">
      <w:pPr>
        <w:spacing w:line="360" w:lineRule="auto"/>
        <w:jc w:val="both"/>
      </w:pPr>
    </w:p>
    <w:p w14:paraId="36997957" w14:textId="38D0E0D6" w:rsidR="00D645E2" w:rsidRDefault="00D645E2" w:rsidP="00072F87">
      <w:pPr>
        <w:spacing w:line="360" w:lineRule="auto"/>
        <w:jc w:val="both"/>
      </w:pPr>
    </w:p>
    <w:p w14:paraId="404E509A" w14:textId="6EBE38DD" w:rsidR="00D645E2" w:rsidRDefault="00456199" w:rsidP="00456199">
      <w:pPr>
        <w:tabs>
          <w:tab w:val="left" w:pos="7230"/>
        </w:tabs>
        <w:spacing w:after="0" w:line="360" w:lineRule="auto"/>
        <w:jc w:val="both"/>
      </w:pPr>
      <w:r>
        <w:rPr>
          <w:noProof/>
          <w:color w:val="000000"/>
          <w:bdr w:val="none" w:sz="0" w:space="0" w:color="auto" w:frame="1"/>
          <w:lang w:val="en-US"/>
        </w:rPr>
        <w:lastRenderedPageBreak/>
        <w:drawing>
          <wp:anchor distT="0" distB="0" distL="114300" distR="114300" simplePos="0" relativeHeight="251702272" behindDoc="0" locked="0" layoutInCell="1" allowOverlap="1" wp14:anchorId="3984EC04" wp14:editId="41BAD23E">
            <wp:simplePos x="0" y="0"/>
            <wp:positionH relativeFrom="column">
              <wp:posOffset>360045</wp:posOffset>
            </wp:positionH>
            <wp:positionV relativeFrom="paragraph">
              <wp:posOffset>34290</wp:posOffset>
            </wp:positionV>
            <wp:extent cx="4248150" cy="1333500"/>
            <wp:effectExtent l="0" t="0" r="0" b="0"/>
            <wp:wrapNone/>
            <wp:docPr id="4" name="Picture 4" descr="https://lh7-us.googleusercontent.com/XjZGgPmpRocLE8KFk3mSPhfG-pdUnkYDhmegizu8uS7HvMW5Nuu0ektcR-978YZ4fi1ltgKmmRRVE2D23E5uL10RQdsZbLj80K9QljgsLSYaZsSOldsAT6db25pA44GKXdUezj57WnrCnPG4RefiS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XjZGgPmpRocLE8KFk3mSPhfG-pdUnkYDhmegizu8uS7HvMW5Nuu0ektcR-978YZ4fi1ltgKmmRRVE2D23E5uL10RQdsZbLj80K9QljgsLSYaZsSOldsAT6db25pA44GKXdUezj57WnrCnPG4RefiSYY"/>
                    <pic:cNvPicPr>
                      <a:picLocks noChangeAspect="1" noChangeArrowheads="1"/>
                    </pic:cNvPicPr>
                  </pic:nvPicPr>
                  <pic:blipFill rotWithShape="1">
                    <a:blip r:embed="rId15">
                      <a:extLst>
                        <a:ext uri="{28A0092B-C50C-407E-A947-70E740481C1C}">
                          <a14:useLocalDpi xmlns:a14="http://schemas.microsoft.com/office/drawing/2010/main" val="0"/>
                        </a:ext>
                      </a:extLst>
                    </a:blip>
                    <a:srcRect t="61379"/>
                    <a:stretch/>
                  </pic:blipFill>
                  <pic:spPr bwMode="auto">
                    <a:xfrm>
                      <a:off x="0" y="0"/>
                      <a:ext cx="4248150" cy="1333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B39C89" w14:textId="7D3E927F" w:rsidR="00D645E2" w:rsidRDefault="00D645E2" w:rsidP="00456199">
      <w:pPr>
        <w:tabs>
          <w:tab w:val="left" w:pos="567"/>
        </w:tabs>
        <w:spacing w:after="0" w:line="360" w:lineRule="auto"/>
        <w:jc w:val="both"/>
        <w:rPr>
          <w:lang w:val="en-US"/>
        </w:rPr>
      </w:pPr>
    </w:p>
    <w:p w14:paraId="10D8924A" w14:textId="77777777" w:rsidR="00295F29" w:rsidRDefault="00295F29" w:rsidP="00456199">
      <w:pPr>
        <w:spacing w:after="0" w:line="360" w:lineRule="auto"/>
        <w:jc w:val="both"/>
        <w:rPr>
          <w:lang w:val="en-US"/>
        </w:rPr>
      </w:pPr>
    </w:p>
    <w:p w14:paraId="09623DDB" w14:textId="77777777" w:rsidR="00456199" w:rsidRDefault="00456199" w:rsidP="00456199">
      <w:pPr>
        <w:spacing w:after="0" w:line="360" w:lineRule="auto"/>
        <w:jc w:val="both"/>
        <w:rPr>
          <w:lang w:val="en-US"/>
        </w:rPr>
      </w:pPr>
    </w:p>
    <w:p w14:paraId="18EBC08B" w14:textId="77777777" w:rsidR="00456199" w:rsidRDefault="00456199" w:rsidP="00456199">
      <w:pPr>
        <w:spacing w:after="0" w:line="360" w:lineRule="auto"/>
        <w:jc w:val="both"/>
        <w:rPr>
          <w:lang w:val="en-US"/>
        </w:rPr>
      </w:pPr>
    </w:p>
    <w:p w14:paraId="1C7E3E4A" w14:textId="77777777" w:rsidR="00456199" w:rsidRPr="00295F29" w:rsidRDefault="00456199" w:rsidP="00456199">
      <w:pPr>
        <w:spacing w:after="0" w:line="360" w:lineRule="auto"/>
        <w:jc w:val="both"/>
        <w:rPr>
          <w:lang w:val="en-US"/>
        </w:rPr>
      </w:pPr>
    </w:p>
    <w:p w14:paraId="11E15411" w14:textId="71B6B3C4" w:rsidR="00D645E2" w:rsidRDefault="00D645E2" w:rsidP="00456199">
      <w:pPr>
        <w:spacing w:before="240" w:after="0" w:line="360" w:lineRule="auto"/>
        <w:ind w:firstLine="567"/>
        <w:jc w:val="both"/>
      </w:pPr>
      <w:r>
        <w:t>Class ini digunakan untuk menjalankan program awalnya membuat array</w:t>
      </w:r>
      <w:r>
        <w:rPr>
          <w:lang w:val="en-US"/>
        </w:rPr>
        <w:t xml:space="preserve"> </w:t>
      </w:r>
      <w:r>
        <w:t>dengan jumlah subclass yang akan ditampilkan. Selanjutnya pembuatan object</w:t>
      </w:r>
      <w:r>
        <w:rPr>
          <w:lang w:val="en-US"/>
        </w:rPr>
        <w:t xml:space="preserve"> </w:t>
      </w:r>
      <w:r>
        <w:t>pada array yang menggunakan metode Polimorfisme Runtime. Kemudian</w:t>
      </w:r>
      <w:r>
        <w:rPr>
          <w:lang w:val="en-US"/>
        </w:rPr>
        <w:t xml:space="preserve"> </w:t>
      </w:r>
      <w:r>
        <w:t>melakukan perulangan sebanyak jumlah array dari manusia, didalam array itu kita</w:t>
      </w:r>
      <w:r>
        <w:rPr>
          <w:lang w:val="en-US"/>
        </w:rPr>
        <w:t xml:space="preserve"> </w:t>
      </w:r>
      <w:r>
        <w:t>panggil semua method yang ada pada superclass manusia.</w:t>
      </w:r>
    </w:p>
    <w:p w14:paraId="091B69DB" w14:textId="3C9B4302" w:rsidR="00D645E2" w:rsidRPr="007D5BF7" w:rsidRDefault="007D5BF7" w:rsidP="00456199">
      <w:pPr>
        <w:pStyle w:val="Heading2"/>
        <w:numPr>
          <w:ilvl w:val="1"/>
          <w:numId w:val="10"/>
        </w:numPr>
        <w:spacing w:before="240" w:line="360" w:lineRule="auto"/>
        <w:ind w:left="550" w:right="-1" w:hanging="550"/>
        <w:jc w:val="both"/>
        <w:rPr>
          <w:lang w:val="en-US"/>
        </w:rPr>
      </w:pPr>
      <w:r w:rsidRPr="007D5BF7">
        <w:rPr>
          <w:lang w:val="en-US"/>
        </w:rPr>
        <w:t xml:space="preserve">Running program </w:t>
      </w:r>
    </w:p>
    <w:p w14:paraId="208710C6" w14:textId="2B666D28" w:rsidR="00D645E2" w:rsidRPr="00D645E2" w:rsidRDefault="007D5BF7" w:rsidP="00456199">
      <w:pPr>
        <w:spacing w:after="0" w:line="360" w:lineRule="auto"/>
        <w:ind w:firstLine="330"/>
        <w:jc w:val="both"/>
        <w:rPr>
          <w:lang w:val="en-US"/>
        </w:rPr>
      </w:pPr>
      <w:r w:rsidRPr="007D5BF7">
        <w:rPr>
          <w:b/>
          <w:noProof/>
          <w:lang w:val="en-US"/>
        </w:rPr>
        <w:drawing>
          <wp:anchor distT="0" distB="0" distL="114300" distR="114300" simplePos="0" relativeHeight="251699200" behindDoc="0" locked="0" layoutInCell="1" allowOverlap="1" wp14:anchorId="0988C7A4" wp14:editId="6D8169A3">
            <wp:simplePos x="0" y="0"/>
            <wp:positionH relativeFrom="column">
              <wp:posOffset>340995</wp:posOffset>
            </wp:positionH>
            <wp:positionV relativeFrom="paragraph">
              <wp:posOffset>3811</wp:posOffset>
            </wp:positionV>
            <wp:extent cx="2076450" cy="27813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6">
                      <a:extLst>
                        <a:ext uri="{28A0092B-C50C-407E-A947-70E740481C1C}">
                          <a14:useLocalDpi xmlns:a14="http://schemas.microsoft.com/office/drawing/2010/main" val="0"/>
                        </a:ext>
                      </a:extLst>
                    </a:blip>
                    <a:srcRect l="22301" t="19162" r="53887" b="15957"/>
                    <a:stretch/>
                  </pic:blipFill>
                  <pic:spPr bwMode="auto">
                    <a:xfrm>
                      <a:off x="0" y="0"/>
                      <a:ext cx="2075132" cy="2779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B8C425" w14:textId="16499D7B" w:rsidR="00D645E2" w:rsidRDefault="00D645E2" w:rsidP="00456199">
      <w:pPr>
        <w:spacing w:after="0" w:line="360" w:lineRule="auto"/>
        <w:jc w:val="both"/>
      </w:pPr>
    </w:p>
    <w:p w14:paraId="212B2997" w14:textId="0FE73849" w:rsidR="00D645E2" w:rsidRDefault="00D645E2" w:rsidP="00456199">
      <w:pPr>
        <w:spacing w:after="0" w:line="360" w:lineRule="auto"/>
        <w:jc w:val="both"/>
      </w:pPr>
    </w:p>
    <w:p w14:paraId="3467055D" w14:textId="6F458724" w:rsidR="00D645E2" w:rsidRDefault="00D645E2" w:rsidP="00456199">
      <w:pPr>
        <w:spacing w:after="0" w:line="360" w:lineRule="auto"/>
        <w:jc w:val="both"/>
      </w:pPr>
    </w:p>
    <w:p w14:paraId="595E5F6C" w14:textId="147F8914" w:rsidR="00D645E2" w:rsidRDefault="00D645E2" w:rsidP="00456199">
      <w:pPr>
        <w:spacing w:after="0" w:line="360" w:lineRule="auto"/>
        <w:jc w:val="both"/>
      </w:pPr>
    </w:p>
    <w:p w14:paraId="7BBA8BBE" w14:textId="3E90032A" w:rsidR="00D645E2" w:rsidRDefault="00D645E2" w:rsidP="00456199">
      <w:pPr>
        <w:spacing w:after="0" w:line="360" w:lineRule="auto"/>
        <w:jc w:val="both"/>
      </w:pPr>
    </w:p>
    <w:p w14:paraId="35D647F0" w14:textId="7A148EF6" w:rsidR="00D645E2" w:rsidRDefault="00D645E2" w:rsidP="00456199">
      <w:pPr>
        <w:spacing w:after="0" w:line="360" w:lineRule="auto"/>
        <w:jc w:val="both"/>
        <w:rPr>
          <w:lang w:val="en-US"/>
        </w:rPr>
      </w:pPr>
    </w:p>
    <w:p w14:paraId="27466100" w14:textId="77777777" w:rsidR="00456199" w:rsidRDefault="00456199" w:rsidP="00456199">
      <w:pPr>
        <w:spacing w:after="0" w:line="360" w:lineRule="auto"/>
        <w:jc w:val="both"/>
        <w:rPr>
          <w:lang w:val="en-US"/>
        </w:rPr>
      </w:pPr>
    </w:p>
    <w:p w14:paraId="520401EF" w14:textId="77777777" w:rsidR="00456199" w:rsidRDefault="00456199" w:rsidP="00456199">
      <w:pPr>
        <w:spacing w:after="0" w:line="360" w:lineRule="auto"/>
        <w:jc w:val="both"/>
        <w:rPr>
          <w:lang w:val="en-US"/>
        </w:rPr>
      </w:pPr>
    </w:p>
    <w:p w14:paraId="4E92CF30" w14:textId="77777777" w:rsidR="00456199" w:rsidRPr="00456199" w:rsidRDefault="00456199" w:rsidP="00456199">
      <w:pPr>
        <w:spacing w:after="0" w:line="360" w:lineRule="auto"/>
        <w:jc w:val="both"/>
        <w:rPr>
          <w:lang w:val="en-US"/>
        </w:rPr>
      </w:pPr>
    </w:p>
    <w:p w14:paraId="10F8F032" w14:textId="77777777" w:rsidR="007D5BF7" w:rsidRPr="007D5BF7" w:rsidRDefault="007D5BF7" w:rsidP="00456199">
      <w:pPr>
        <w:spacing w:after="0" w:line="360" w:lineRule="auto"/>
        <w:jc w:val="both"/>
        <w:rPr>
          <w:lang w:val="en-US"/>
        </w:rPr>
      </w:pPr>
    </w:p>
    <w:p w14:paraId="51F09C15" w14:textId="43DAD4D1" w:rsidR="00D645E2" w:rsidRDefault="00D645E2" w:rsidP="00456199">
      <w:pPr>
        <w:spacing w:after="0" w:line="360" w:lineRule="auto"/>
        <w:ind w:firstLine="567"/>
        <w:jc w:val="both"/>
        <w:rPr>
          <w:lang w:val="en-US"/>
        </w:rPr>
      </w:pPr>
      <w:r>
        <w:t>Dapat menampilkan semua anggota subclass dari class manusia dengan</w:t>
      </w:r>
      <w:r>
        <w:rPr>
          <w:lang w:val="en-US"/>
        </w:rPr>
        <w:t xml:space="preserve"> </w:t>
      </w:r>
      <w:r>
        <w:t>kaidah polimorfisme.</w:t>
      </w:r>
    </w:p>
    <w:p w14:paraId="60EAD075" w14:textId="596526EC" w:rsidR="00D645E2" w:rsidRDefault="00D645E2" w:rsidP="00072F87">
      <w:pPr>
        <w:spacing w:line="360" w:lineRule="auto"/>
        <w:jc w:val="both"/>
      </w:pPr>
    </w:p>
    <w:p w14:paraId="189323C6" w14:textId="5AB2712F" w:rsidR="00600E8F" w:rsidRDefault="00600E8F" w:rsidP="00072F87">
      <w:pPr>
        <w:spacing w:line="360" w:lineRule="auto"/>
        <w:jc w:val="both"/>
      </w:pPr>
    </w:p>
    <w:p w14:paraId="0AAD0A6B" w14:textId="77777777" w:rsidR="00600E8F" w:rsidRDefault="00600E8F">
      <w:pPr>
        <w:spacing w:after="0" w:line="360" w:lineRule="auto"/>
      </w:pPr>
      <w:r>
        <w:br w:type="page"/>
      </w:r>
    </w:p>
    <w:p w14:paraId="4CE7263B" w14:textId="3AE5377A" w:rsidR="00600E8F" w:rsidRDefault="00600E8F" w:rsidP="00072F87">
      <w:pPr>
        <w:spacing w:line="360" w:lineRule="auto"/>
        <w:jc w:val="both"/>
        <w:rPr>
          <w:shd w:val="clear" w:color="auto" w:fill="FFFFFF"/>
          <w:lang w:val="en-US" w:eastAsia="id-ID"/>
        </w:rPr>
      </w:pPr>
    </w:p>
    <w:p w14:paraId="51BF81D9" w14:textId="19583A9B" w:rsidR="00600E8F" w:rsidRPr="00072F87" w:rsidRDefault="00600E8F" w:rsidP="00600E8F">
      <w:pPr>
        <w:spacing w:after="0" w:line="360" w:lineRule="auto"/>
        <w:rPr>
          <w:shd w:val="clear" w:color="auto" w:fill="FFFFFF"/>
          <w:lang w:val="en-US" w:eastAsia="id-ID"/>
        </w:rPr>
      </w:pPr>
      <w:r>
        <w:rPr>
          <w:shd w:val="clear" w:color="auto" w:fill="FFFFFF"/>
          <w:lang w:val="en-US" w:eastAsia="id-ID"/>
        </w:rPr>
        <w:br w:type="page"/>
      </w:r>
    </w:p>
    <w:p w14:paraId="0270A76C" w14:textId="6EF2B0DB" w:rsidR="00456199" w:rsidRPr="00456199" w:rsidRDefault="00C0012B" w:rsidP="00456199">
      <w:pPr>
        <w:pStyle w:val="Heading1"/>
        <w:spacing w:line="360" w:lineRule="auto"/>
        <w:rPr>
          <w:rFonts w:cs="Times New Roman"/>
          <w:b/>
          <w:bCs/>
          <w:sz w:val="24"/>
          <w:szCs w:val="24"/>
          <w:lang w:val="en-US"/>
        </w:rPr>
      </w:pPr>
      <w:r w:rsidRPr="00ED2CF8">
        <w:rPr>
          <w:rFonts w:cs="Times New Roman"/>
          <w:b/>
          <w:bCs/>
          <w:sz w:val="24"/>
          <w:szCs w:val="24"/>
        </w:rPr>
        <w:lastRenderedPageBreak/>
        <w:t>BAB IV</w:t>
      </w:r>
      <w:r w:rsidR="006A74EB" w:rsidRPr="00ED2CF8">
        <w:rPr>
          <w:rFonts w:cs="Times New Roman"/>
          <w:b/>
          <w:bCs/>
          <w:sz w:val="24"/>
          <w:szCs w:val="24"/>
        </w:rPr>
        <w:br/>
      </w:r>
      <w:r w:rsidR="00225DFF" w:rsidRPr="00ED2CF8">
        <w:rPr>
          <w:rFonts w:cs="Times New Roman"/>
          <w:b/>
          <w:bCs/>
          <w:sz w:val="24"/>
          <w:szCs w:val="24"/>
        </w:rPr>
        <w:t xml:space="preserve">IMPLEMENTASI </w:t>
      </w:r>
    </w:p>
    <w:p w14:paraId="36D39235" w14:textId="6D9CC908" w:rsidR="00456199" w:rsidRDefault="00456199" w:rsidP="00456199">
      <w:pPr>
        <w:pStyle w:val="Heading2"/>
        <w:numPr>
          <w:ilvl w:val="1"/>
          <w:numId w:val="11"/>
        </w:numPr>
        <w:spacing w:before="240" w:line="360" w:lineRule="auto"/>
        <w:ind w:left="550" w:hanging="550"/>
        <w:rPr>
          <w:lang w:val="en-US"/>
        </w:rPr>
      </w:pPr>
      <w:r w:rsidRPr="00456199">
        <w:rPr>
          <w:lang w:val="en-US"/>
        </w:rPr>
        <w:t>Soal</w:t>
      </w:r>
    </w:p>
    <w:p w14:paraId="683C0AC7" w14:textId="77777777" w:rsidR="00456199" w:rsidRDefault="00456199" w:rsidP="00456199">
      <w:pPr>
        <w:widowControl w:val="0"/>
        <w:autoSpaceDE w:val="0"/>
        <w:autoSpaceDN w:val="0"/>
        <w:spacing w:after="0" w:line="360" w:lineRule="auto"/>
        <w:ind w:right="-1" w:firstLine="567"/>
        <w:jc w:val="both"/>
        <w:rPr>
          <w:lang w:val="en-US"/>
        </w:rPr>
      </w:pPr>
      <w:r w:rsidRPr="000F54AD">
        <w:rPr>
          <w:lang w:val="en-US"/>
        </w:rPr>
        <w:t xml:space="preserve">Buatlah </w:t>
      </w:r>
      <w:proofErr w:type="spellStart"/>
      <w:r w:rsidRPr="000F54AD">
        <w:rPr>
          <w:lang w:val="en-US"/>
        </w:rPr>
        <w:t>sebuah</w:t>
      </w:r>
      <w:proofErr w:type="spellEnd"/>
      <w:r w:rsidRPr="000F54AD">
        <w:rPr>
          <w:lang w:val="en-US"/>
        </w:rPr>
        <w:t xml:space="preserve"> program Java yang </w:t>
      </w:r>
      <w:proofErr w:type="spellStart"/>
      <w:r w:rsidRPr="000F54AD">
        <w:rPr>
          <w:lang w:val="en-US"/>
        </w:rPr>
        <w:t>dapat</w:t>
      </w:r>
      <w:proofErr w:type="spellEnd"/>
      <w:r w:rsidRPr="000F54AD">
        <w:rPr>
          <w:lang w:val="en-US"/>
        </w:rPr>
        <w:t xml:space="preserve"> </w:t>
      </w:r>
      <w:proofErr w:type="spellStart"/>
      <w:r w:rsidRPr="000F54AD">
        <w:rPr>
          <w:lang w:val="en-US"/>
        </w:rPr>
        <w:t>mengelola</w:t>
      </w:r>
      <w:proofErr w:type="spellEnd"/>
      <w:r w:rsidRPr="000F54AD">
        <w:rPr>
          <w:lang w:val="en-US"/>
        </w:rPr>
        <w:t xml:space="preserve"> data </w:t>
      </w:r>
      <w:proofErr w:type="spellStart"/>
      <w:r w:rsidRPr="000F54AD">
        <w:rPr>
          <w:lang w:val="en-US"/>
        </w:rPr>
        <w:t>diri</w:t>
      </w:r>
      <w:proofErr w:type="spellEnd"/>
      <w:r w:rsidRPr="000F54AD">
        <w:rPr>
          <w:lang w:val="en-US"/>
        </w:rPr>
        <w:t xml:space="preserve"> </w:t>
      </w:r>
      <w:proofErr w:type="spellStart"/>
      <w:r w:rsidRPr="000F54AD">
        <w:rPr>
          <w:lang w:val="en-US"/>
        </w:rPr>
        <w:t>karyawan</w:t>
      </w:r>
      <w:proofErr w:type="spellEnd"/>
      <w:r w:rsidRPr="000F54AD">
        <w:rPr>
          <w:lang w:val="en-US"/>
        </w:rPr>
        <w:t xml:space="preserve"> </w:t>
      </w:r>
      <w:proofErr w:type="spellStart"/>
      <w:r w:rsidRPr="000F54AD">
        <w:rPr>
          <w:lang w:val="en-US"/>
        </w:rPr>
        <w:t>dalam</w:t>
      </w:r>
      <w:proofErr w:type="spellEnd"/>
      <w:r w:rsidRPr="000F54AD">
        <w:rPr>
          <w:lang w:val="en-US"/>
        </w:rPr>
        <w:t xml:space="preserve"> </w:t>
      </w:r>
      <w:proofErr w:type="spellStart"/>
      <w:r w:rsidRPr="000F54AD">
        <w:rPr>
          <w:lang w:val="en-US"/>
        </w:rPr>
        <w:t>sebuah</w:t>
      </w:r>
      <w:proofErr w:type="spellEnd"/>
      <w:r w:rsidRPr="000F54AD">
        <w:rPr>
          <w:lang w:val="en-US"/>
        </w:rPr>
        <w:t xml:space="preserve"> </w:t>
      </w:r>
      <w:proofErr w:type="spellStart"/>
      <w:r w:rsidRPr="000F54AD">
        <w:rPr>
          <w:lang w:val="en-US"/>
        </w:rPr>
        <w:t>perusahaan</w:t>
      </w:r>
      <w:proofErr w:type="spellEnd"/>
      <w:r w:rsidRPr="000F54AD">
        <w:rPr>
          <w:lang w:val="en-US"/>
        </w:rPr>
        <w:t xml:space="preserve">. Program </w:t>
      </w:r>
      <w:proofErr w:type="spellStart"/>
      <w:r w:rsidRPr="000F54AD">
        <w:rPr>
          <w:lang w:val="en-US"/>
        </w:rPr>
        <w:t>ini</w:t>
      </w:r>
      <w:proofErr w:type="spellEnd"/>
      <w:r w:rsidRPr="000F54AD">
        <w:rPr>
          <w:lang w:val="en-US"/>
        </w:rPr>
        <w:t xml:space="preserve"> </w:t>
      </w:r>
      <w:proofErr w:type="spellStart"/>
      <w:r w:rsidRPr="000F54AD">
        <w:rPr>
          <w:lang w:val="en-US"/>
        </w:rPr>
        <w:t>harus</w:t>
      </w:r>
      <w:proofErr w:type="spellEnd"/>
      <w:r w:rsidRPr="000F54AD">
        <w:rPr>
          <w:lang w:val="en-US"/>
        </w:rPr>
        <w:t xml:space="preserve"> </w:t>
      </w:r>
      <w:proofErr w:type="spellStart"/>
      <w:r w:rsidRPr="000F54AD">
        <w:rPr>
          <w:lang w:val="en-US"/>
        </w:rPr>
        <w:t>menggunakan</w:t>
      </w:r>
      <w:proofErr w:type="spellEnd"/>
      <w:r w:rsidRPr="000F54AD">
        <w:rPr>
          <w:lang w:val="en-US"/>
        </w:rPr>
        <w:t xml:space="preserve"> </w:t>
      </w:r>
      <w:proofErr w:type="spellStart"/>
      <w:r w:rsidRPr="000F54AD">
        <w:rPr>
          <w:lang w:val="en-US"/>
        </w:rPr>
        <w:t>konsep</w:t>
      </w:r>
      <w:proofErr w:type="spellEnd"/>
      <w:r w:rsidRPr="000F54AD">
        <w:rPr>
          <w:lang w:val="en-US"/>
        </w:rPr>
        <w:t xml:space="preserve"> "abstract class" dan "abstract method" </w:t>
      </w:r>
      <w:proofErr w:type="spellStart"/>
      <w:r w:rsidRPr="000F54AD">
        <w:rPr>
          <w:lang w:val="en-US"/>
        </w:rPr>
        <w:t>untuk</w:t>
      </w:r>
      <w:proofErr w:type="spellEnd"/>
      <w:r w:rsidRPr="000F54AD">
        <w:rPr>
          <w:lang w:val="en-US"/>
        </w:rPr>
        <w:t xml:space="preserve"> </w:t>
      </w:r>
      <w:proofErr w:type="spellStart"/>
      <w:r w:rsidRPr="000F54AD">
        <w:rPr>
          <w:lang w:val="en-US"/>
        </w:rPr>
        <w:t>mendefinisikan</w:t>
      </w:r>
      <w:proofErr w:type="spellEnd"/>
      <w:r w:rsidRPr="000F54AD">
        <w:rPr>
          <w:lang w:val="en-US"/>
        </w:rPr>
        <w:t xml:space="preserve"> </w:t>
      </w:r>
      <w:proofErr w:type="spellStart"/>
      <w:r w:rsidRPr="000F54AD">
        <w:rPr>
          <w:lang w:val="en-US"/>
        </w:rPr>
        <w:t>atribut</w:t>
      </w:r>
      <w:proofErr w:type="spellEnd"/>
      <w:r w:rsidRPr="000F54AD">
        <w:rPr>
          <w:lang w:val="en-US"/>
        </w:rPr>
        <w:t xml:space="preserve"> dan method </w:t>
      </w:r>
      <w:proofErr w:type="spellStart"/>
      <w:r w:rsidRPr="000F54AD">
        <w:rPr>
          <w:lang w:val="en-US"/>
        </w:rPr>
        <w:t>umum</w:t>
      </w:r>
      <w:proofErr w:type="spellEnd"/>
      <w:r w:rsidRPr="000F54AD">
        <w:rPr>
          <w:lang w:val="en-US"/>
        </w:rPr>
        <w:t xml:space="preserve"> yang </w:t>
      </w:r>
      <w:proofErr w:type="spellStart"/>
      <w:r w:rsidRPr="000F54AD">
        <w:rPr>
          <w:lang w:val="en-US"/>
        </w:rPr>
        <w:t>dimiliki</w:t>
      </w:r>
      <w:proofErr w:type="spellEnd"/>
      <w:r w:rsidRPr="000F54AD">
        <w:rPr>
          <w:lang w:val="en-US"/>
        </w:rPr>
        <w:t xml:space="preserve"> oleh </w:t>
      </w:r>
      <w:proofErr w:type="spellStart"/>
      <w:r w:rsidRPr="000F54AD">
        <w:rPr>
          <w:lang w:val="en-US"/>
        </w:rPr>
        <w:t>semua</w:t>
      </w:r>
      <w:proofErr w:type="spellEnd"/>
      <w:r w:rsidRPr="000F54AD">
        <w:rPr>
          <w:lang w:val="en-US"/>
        </w:rPr>
        <w:t xml:space="preserve"> </w:t>
      </w:r>
      <w:proofErr w:type="spellStart"/>
      <w:r w:rsidRPr="000F54AD">
        <w:rPr>
          <w:lang w:val="en-US"/>
        </w:rPr>
        <w:t>jenis</w:t>
      </w:r>
      <w:proofErr w:type="spellEnd"/>
      <w:r w:rsidRPr="000F54AD">
        <w:rPr>
          <w:lang w:val="en-US"/>
        </w:rPr>
        <w:t xml:space="preserve"> </w:t>
      </w:r>
      <w:proofErr w:type="spellStart"/>
      <w:r w:rsidRPr="000F54AD">
        <w:rPr>
          <w:lang w:val="en-US"/>
        </w:rPr>
        <w:t>karyawan</w:t>
      </w:r>
      <w:proofErr w:type="spellEnd"/>
      <w:r w:rsidRPr="000F54AD">
        <w:rPr>
          <w:lang w:val="en-US"/>
        </w:rPr>
        <w:t xml:space="preserve">. </w:t>
      </w:r>
      <w:proofErr w:type="spellStart"/>
      <w:r w:rsidRPr="000F54AD">
        <w:rPr>
          <w:lang w:val="en-US"/>
        </w:rPr>
        <w:t>Gunakan</w:t>
      </w:r>
      <w:proofErr w:type="spellEnd"/>
      <w:r w:rsidRPr="000F54AD">
        <w:rPr>
          <w:lang w:val="en-US"/>
        </w:rPr>
        <w:t xml:space="preserve"> juga </w:t>
      </w:r>
      <w:proofErr w:type="spellStart"/>
      <w:r w:rsidRPr="000F54AD">
        <w:rPr>
          <w:lang w:val="en-US"/>
        </w:rPr>
        <w:t>konsep</w:t>
      </w:r>
      <w:proofErr w:type="spellEnd"/>
      <w:r w:rsidRPr="000F54AD">
        <w:rPr>
          <w:lang w:val="en-US"/>
        </w:rPr>
        <w:t xml:space="preserve"> polymorphism </w:t>
      </w:r>
      <w:proofErr w:type="spellStart"/>
      <w:r w:rsidRPr="000F54AD">
        <w:rPr>
          <w:lang w:val="en-US"/>
        </w:rPr>
        <w:t>untuk</w:t>
      </w:r>
      <w:proofErr w:type="spellEnd"/>
      <w:r w:rsidRPr="000F54AD">
        <w:rPr>
          <w:lang w:val="en-US"/>
        </w:rPr>
        <w:t xml:space="preserve"> </w:t>
      </w:r>
      <w:proofErr w:type="spellStart"/>
      <w:r w:rsidRPr="000F54AD">
        <w:rPr>
          <w:lang w:val="en-US"/>
        </w:rPr>
        <w:t>memproses</w:t>
      </w:r>
      <w:proofErr w:type="spellEnd"/>
      <w:r w:rsidRPr="000F54AD">
        <w:rPr>
          <w:lang w:val="en-US"/>
        </w:rPr>
        <w:t xml:space="preserve"> data </w:t>
      </w:r>
      <w:proofErr w:type="spellStart"/>
      <w:r w:rsidRPr="000F54AD">
        <w:rPr>
          <w:lang w:val="en-US"/>
        </w:rPr>
        <w:t>karyawan</w:t>
      </w:r>
      <w:proofErr w:type="spellEnd"/>
      <w:r w:rsidRPr="000F54AD">
        <w:rPr>
          <w:lang w:val="en-US"/>
        </w:rPr>
        <w:t xml:space="preserve"> </w:t>
      </w:r>
      <w:proofErr w:type="spellStart"/>
      <w:r w:rsidRPr="000F54AD">
        <w:rPr>
          <w:lang w:val="en-US"/>
        </w:rPr>
        <w:t>dari</w:t>
      </w:r>
      <w:proofErr w:type="spellEnd"/>
      <w:r w:rsidRPr="000F54AD">
        <w:rPr>
          <w:lang w:val="en-US"/>
        </w:rPr>
        <w:t xml:space="preserve"> </w:t>
      </w:r>
      <w:proofErr w:type="spellStart"/>
      <w:r w:rsidRPr="000F54AD">
        <w:rPr>
          <w:lang w:val="en-US"/>
        </w:rPr>
        <w:t>berbagai</w:t>
      </w:r>
      <w:proofErr w:type="spellEnd"/>
      <w:r w:rsidRPr="000F54AD">
        <w:rPr>
          <w:lang w:val="en-US"/>
        </w:rPr>
        <w:t xml:space="preserve"> </w:t>
      </w:r>
      <w:proofErr w:type="spellStart"/>
      <w:r w:rsidRPr="000F54AD">
        <w:rPr>
          <w:lang w:val="en-US"/>
        </w:rPr>
        <w:t>jenis</w:t>
      </w:r>
      <w:proofErr w:type="spellEnd"/>
      <w:r w:rsidRPr="000F54AD">
        <w:rPr>
          <w:lang w:val="en-US"/>
        </w:rPr>
        <w:t xml:space="preserve"> (</w:t>
      </w:r>
      <w:proofErr w:type="spellStart"/>
      <w:r w:rsidRPr="000F54AD">
        <w:rPr>
          <w:lang w:val="en-US"/>
        </w:rPr>
        <w:t>misalnya</w:t>
      </w:r>
      <w:proofErr w:type="spellEnd"/>
      <w:r w:rsidRPr="000F54AD">
        <w:rPr>
          <w:lang w:val="en-US"/>
        </w:rPr>
        <w:t xml:space="preserve">, </w:t>
      </w:r>
      <w:proofErr w:type="spellStart"/>
      <w:r w:rsidRPr="000F54AD">
        <w:rPr>
          <w:lang w:val="en-US"/>
        </w:rPr>
        <w:t>Karyawan</w:t>
      </w:r>
      <w:proofErr w:type="spellEnd"/>
      <w:r w:rsidRPr="000F54AD">
        <w:rPr>
          <w:lang w:val="en-US"/>
        </w:rPr>
        <w:t xml:space="preserve"> </w:t>
      </w:r>
      <w:proofErr w:type="spellStart"/>
      <w:r w:rsidRPr="000F54AD">
        <w:rPr>
          <w:lang w:val="en-US"/>
        </w:rPr>
        <w:t>Tetap</w:t>
      </w:r>
      <w:proofErr w:type="spellEnd"/>
      <w:r w:rsidRPr="000F54AD">
        <w:rPr>
          <w:lang w:val="en-US"/>
        </w:rPr>
        <w:t xml:space="preserve"> dan </w:t>
      </w:r>
      <w:proofErr w:type="spellStart"/>
      <w:r w:rsidRPr="000F54AD">
        <w:rPr>
          <w:lang w:val="en-US"/>
        </w:rPr>
        <w:t>Karyawan</w:t>
      </w:r>
      <w:proofErr w:type="spellEnd"/>
      <w:r w:rsidRPr="000F54AD">
        <w:rPr>
          <w:lang w:val="en-US"/>
        </w:rPr>
        <w:t xml:space="preserve"> </w:t>
      </w:r>
      <w:proofErr w:type="spellStart"/>
      <w:r w:rsidRPr="000F54AD">
        <w:rPr>
          <w:lang w:val="en-US"/>
        </w:rPr>
        <w:t>Kontrak</w:t>
      </w:r>
      <w:proofErr w:type="spellEnd"/>
      <w:r w:rsidRPr="000F54AD">
        <w:rPr>
          <w:lang w:val="en-US"/>
        </w:rPr>
        <w:t xml:space="preserve">) </w:t>
      </w:r>
      <w:proofErr w:type="spellStart"/>
      <w:r w:rsidRPr="000F54AD">
        <w:rPr>
          <w:lang w:val="en-US"/>
        </w:rPr>
        <w:t>secara</w:t>
      </w:r>
      <w:proofErr w:type="spellEnd"/>
      <w:r w:rsidRPr="000F54AD">
        <w:rPr>
          <w:lang w:val="en-US"/>
        </w:rPr>
        <w:t xml:space="preserve"> </w:t>
      </w:r>
      <w:proofErr w:type="spellStart"/>
      <w:r w:rsidRPr="000F54AD">
        <w:rPr>
          <w:lang w:val="en-US"/>
        </w:rPr>
        <w:t>dinamis</w:t>
      </w:r>
      <w:proofErr w:type="spellEnd"/>
      <w:r w:rsidRPr="000F54AD">
        <w:rPr>
          <w:lang w:val="en-US"/>
        </w:rPr>
        <w:t xml:space="preserve"> </w:t>
      </w:r>
      <w:proofErr w:type="spellStart"/>
      <w:r w:rsidRPr="000F54AD">
        <w:rPr>
          <w:lang w:val="en-US"/>
        </w:rPr>
        <w:t>berdasarkan</w:t>
      </w:r>
      <w:proofErr w:type="spellEnd"/>
      <w:r w:rsidRPr="000F54AD">
        <w:rPr>
          <w:lang w:val="en-US"/>
        </w:rPr>
        <w:t xml:space="preserve"> input </w:t>
      </w:r>
      <w:proofErr w:type="spellStart"/>
      <w:r w:rsidRPr="000F54AD">
        <w:rPr>
          <w:lang w:val="en-US"/>
        </w:rPr>
        <w:t>dari</w:t>
      </w:r>
      <w:proofErr w:type="spellEnd"/>
      <w:r w:rsidRPr="000F54AD">
        <w:rPr>
          <w:lang w:val="en-US"/>
        </w:rPr>
        <w:t xml:space="preserve"> </w:t>
      </w:r>
      <w:proofErr w:type="spellStart"/>
      <w:r w:rsidRPr="000F54AD">
        <w:rPr>
          <w:lang w:val="en-US"/>
        </w:rPr>
        <w:t>pengguna</w:t>
      </w:r>
      <w:proofErr w:type="spellEnd"/>
      <w:r w:rsidRPr="000F54AD">
        <w:rPr>
          <w:lang w:val="en-US"/>
        </w:rPr>
        <w:t xml:space="preserve">. </w:t>
      </w:r>
      <w:proofErr w:type="spellStart"/>
      <w:r w:rsidRPr="000F54AD">
        <w:rPr>
          <w:lang w:val="en-US"/>
        </w:rPr>
        <w:t>Sim</w:t>
      </w:r>
      <w:r>
        <w:rPr>
          <w:lang w:val="en-US"/>
        </w:rPr>
        <w:t>pan</w:t>
      </w:r>
      <w:proofErr w:type="spellEnd"/>
      <w:r>
        <w:rPr>
          <w:lang w:val="en-US"/>
        </w:rPr>
        <w:t xml:space="preserve"> data </w:t>
      </w:r>
      <w:proofErr w:type="spellStart"/>
      <w:r>
        <w:rPr>
          <w:lang w:val="en-US"/>
        </w:rPr>
        <w:t>karyawan</w:t>
      </w:r>
      <w:proofErr w:type="spellEnd"/>
      <w:r>
        <w:rPr>
          <w:lang w:val="en-US"/>
        </w:rPr>
        <w:t xml:space="preserve"> </w:t>
      </w:r>
      <w:proofErr w:type="spellStart"/>
      <w:r>
        <w:rPr>
          <w:lang w:val="en-US"/>
        </w:rPr>
        <w:t>dalam</w:t>
      </w:r>
      <w:proofErr w:type="spellEnd"/>
      <w:r>
        <w:rPr>
          <w:lang w:val="en-US"/>
        </w:rPr>
        <w:t xml:space="preserve"> array.</w:t>
      </w:r>
    </w:p>
    <w:p w14:paraId="62765F37" w14:textId="77777777" w:rsidR="00456199" w:rsidRDefault="00456199" w:rsidP="00456199">
      <w:pPr>
        <w:pStyle w:val="ListParagraph"/>
        <w:widowControl w:val="0"/>
        <w:numPr>
          <w:ilvl w:val="0"/>
          <w:numId w:val="41"/>
        </w:numPr>
        <w:autoSpaceDE w:val="0"/>
        <w:autoSpaceDN w:val="0"/>
        <w:spacing w:after="0" w:line="360" w:lineRule="auto"/>
        <w:ind w:left="993" w:right="-1" w:hanging="426"/>
        <w:jc w:val="both"/>
        <w:rPr>
          <w:lang w:val="en-US"/>
        </w:rPr>
      </w:pPr>
      <w:proofErr w:type="spellStart"/>
      <w:r w:rsidRPr="000F54AD">
        <w:rPr>
          <w:lang w:val="en-US"/>
        </w:rPr>
        <w:t>Spesifikasi</w:t>
      </w:r>
      <w:proofErr w:type="spellEnd"/>
    </w:p>
    <w:p w14:paraId="722FA289" w14:textId="77777777" w:rsidR="00456199" w:rsidRDefault="00456199" w:rsidP="00456199">
      <w:pPr>
        <w:pStyle w:val="ListParagraph"/>
        <w:widowControl w:val="0"/>
        <w:numPr>
          <w:ilvl w:val="0"/>
          <w:numId w:val="42"/>
        </w:numPr>
        <w:autoSpaceDE w:val="0"/>
        <w:autoSpaceDN w:val="0"/>
        <w:spacing w:after="0" w:line="360" w:lineRule="auto"/>
        <w:ind w:right="-1"/>
        <w:jc w:val="both"/>
        <w:rPr>
          <w:lang w:val="en-US"/>
        </w:rPr>
      </w:pPr>
      <w:r w:rsidRPr="000F54AD">
        <w:rPr>
          <w:lang w:val="en-US"/>
        </w:rPr>
        <w:t xml:space="preserve">Abstract Class </w:t>
      </w:r>
      <w:proofErr w:type="spellStart"/>
      <w:proofErr w:type="gramStart"/>
      <w:r w:rsidRPr="000F54AD">
        <w:rPr>
          <w:lang w:val="en-US"/>
        </w:rPr>
        <w:t>Karyawan</w:t>
      </w:r>
      <w:proofErr w:type="spellEnd"/>
      <w:r>
        <w:rPr>
          <w:lang w:val="en-US"/>
        </w:rPr>
        <w:t xml:space="preserve"> </w:t>
      </w:r>
      <w:r w:rsidRPr="000F54AD">
        <w:rPr>
          <w:lang w:val="en-US"/>
        </w:rPr>
        <w:t>:</w:t>
      </w:r>
      <w:proofErr w:type="gramEnd"/>
    </w:p>
    <w:p w14:paraId="287B4EA4" w14:textId="77777777" w:rsidR="00456199" w:rsidRPr="000F54AD" w:rsidRDefault="00456199" w:rsidP="00456199">
      <w:pPr>
        <w:pStyle w:val="ListParagraph"/>
        <w:widowControl w:val="0"/>
        <w:numPr>
          <w:ilvl w:val="0"/>
          <w:numId w:val="40"/>
        </w:numPr>
        <w:autoSpaceDE w:val="0"/>
        <w:autoSpaceDN w:val="0"/>
        <w:spacing w:after="0" w:line="360" w:lineRule="auto"/>
        <w:ind w:right="-1" w:hanging="437"/>
        <w:jc w:val="both"/>
        <w:rPr>
          <w:lang w:val="en-US"/>
        </w:rPr>
      </w:pPr>
      <w:proofErr w:type="spellStart"/>
      <w:r w:rsidRPr="000F54AD">
        <w:rPr>
          <w:lang w:val="en-US"/>
        </w:rPr>
        <w:t>Atribut</w:t>
      </w:r>
      <w:proofErr w:type="spellEnd"/>
      <w:r w:rsidRPr="000F54AD">
        <w:rPr>
          <w:lang w:val="en-US"/>
        </w:rPr>
        <w:t xml:space="preserve">: </w:t>
      </w:r>
      <w:proofErr w:type="spellStart"/>
      <w:r w:rsidRPr="000F54AD">
        <w:rPr>
          <w:lang w:val="en-US"/>
        </w:rPr>
        <w:t>nama</w:t>
      </w:r>
      <w:proofErr w:type="spellEnd"/>
      <w:r w:rsidRPr="000F54AD">
        <w:rPr>
          <w:lang w:val="en-US"/>
        </w:rPr>
        <w:t xml:space="preserve">, </w:t>
      </w:r>
      <w:proofErr w:type="spellStart"/>
      <w:r w:rsidRPr="000F54AD">
        <w:rPr>
          <w:lang w:val="en-US"/>
        </w:rPr>
        <w:t>usia</w:t>
      </w:r>
      <w:proofErr w:type="spellEnd"/>
      <w:r w:rsidRPr="000F54AD">
        <w:rPr>
          <w:lang w:val="en-US"/>
        </w:rPr>
        <w:t xml:space="preserve">, dan </w:t>
      </w:r>
      <w:proofErr w:type="spellStart"/>
      <w:r w:rsidRPr="000F54AD">
        <w:rPr>
          <w:lang w:val="en-US"/>
        </w:rPr>
        <w:t>posisi</w:t>
      </w:r>
      <w:proofErr w:type="spellEnd"/>
      <w:r w:rsidRPr="000F54AD">
        <w:rPr>
          <w:lang w:val="en-US"/>
        </w:rPr>
        <w:t xml:space="preserve">. </w:t>
      </w:r>
    </w:p>
    <w:p w14:paraId="1D84C093" w14:textId="77777777" w:rsidR="00456199" w:rsidRDefault="00456199" w:rsidP="00456199">
      <w:pPr>
        <w:pStyle w:val="ListParagraph"/>
        <w:widowControl w:val="0"/>
        <w:numPr>
          <w:ilvl w:val="0"/>
          <w:numId w:val="40"/>
        </w:numPr>
        <w:autoSpaceDE w:val="0"/>
        <w:autoSpaceDN w:val="0"/>
        <w:spacing w:after="0" w:line="360" w:lineRule="auto"/>
        <w:ind w:right="-1" w:hanging="437"/>
        <w:jc w:val="both"/>
        <w:rPr>
          <w:lang w:val="en-US"/>
        </w:rPr>
      </w:pPr>
      <w:r w:rsidRPr="000F54AD">
        <w:rPr>
          <w:lang w:val="en-US"/>
        </w:rPr>
        <w:t xml:space="preserve">Method </w:t>
      </w:r>
      <w:proofErr w:type="spellStart"/>
      <w:r w:rsidRPr="000F54AD">
        <w:rPr>
          <w:lang w:val="en-US"/>
        </w:rPr>
        <w:t>abstrak</w:t>
      </w:r>
      <w:proofErr w:type="spellEnd"/>
      <w:r w:rsidRPr="000F54AD">
        <w:rPr>
          <w:lang w:val="en-US"/>
        </w:rPr>
        <w:t xml:space="preserve">: </w:t>
      </w:r>
      <w:proofErr w:type="spellStart"/>
      <w:proofErr w:type="gramStart"/>
      <w:r w:rsidRPr="000F54AD">
        <w:rPr>
          <w:lang w:val="en-US"/>
        </w:rPr>
        <w:t>tampilkanData</w:t>
      </w:r>
      <w:proofErr w:type="spellEnd"/>
      <w:r w:rsidRPr="000F54AD">
        <w:rPr>
          <w:lang w:val="en-US"/>
        </w:rPr>
        <w:t>(</w:t>
      </w:r>
      <w:proofErr w:type="gramEnd"/>
      <w:r w:rsidRPr="000F54AD">
        <w:rPr>
          <w:lang w:val="en-US"/>
        </w:rPr>
        <w:t>).</w:t>
      </w:r>
    </w:p>
    <w:p w14:paraId="08DC7676" w14:textId="77777777" w:rsidR="00456199" w:rsidRDefault="00456199" w:rsidP="00456199">
      <w:pPr>
        <w:pStyle w:val="ListParagraph"/>
        <w:widowControl w:val="0"/>
        <w:numPr>
          <w:ilvl w:val="0"/>
          <w:numId w:val="42"/>
        </w:numPr>
        <w:autoSpaceDE w:val="0"/>
        <w:autoSpaceDN w:val="0"/>
        <w:spacing w:after="0" w:line="360" w:lineRule="auto"/>
        <w:ind w:right="-1"/>
        <w:jc w:val="both"/>
        <w:rPr>
          <w:lang w:val="en-US"/>
        </w:rPr>
      </w:pPr>
      <w:r w:rsidRPr="000F54AD">
        <w:rPr>
          <w:lang w:val="en-US"/>
        </w:rPr>
        <w:t xml:space="preserve">Class </w:t>
      </w:r>
      <w:proofErr w:type="spellStart"/>
      <w:r w:rsidRPr="000F54AD">
        <w:rPr>
          <w:lang w:val="en-US"/>
        </w:rPr>
        <w:t>KaryawanTetap</w:t>
      </w:r>
      <w:proofErr w:type="spellEnd"/>
      <w:r w:rsidRPr="000F54AD">
        <w:rPr>
          <w:lang w:val="en-US"/>
        </w:rPr>
        <w:t xml:space="preserve"> dan </w:t>
      </w:r>
      <w:proofErr w:type="spellStart"/>
      <w:r w:rsidRPr="000F54AD">
        <w:rPr>
          <w:lang w:val="en-US"/>
        </w:rPr>
        <w:t>KaryawanKontrak</w:t>
      </w:r>
      <w:proofErr w:type="spellEnd"/>
      <w:r w:rsidRPr="000F54AD">
        <w:rPr>
          <w:lang w:val="en-US"/>
        </w:rPr>
        <w:t xml:space="preserve"> yang </w:t>
      </w:r>
      <w:proofErr w:type="spellStart"/>
      <w:r w:rsidRPr="000F54AD">
        <w:rPr>
          <w:lang w:val="en-US"/>
        </w:rPr>
        <w:t>Mengextends</w:t>
      </w:r>
      <w:proofErr w:type="spellEnd"/>
      <w:r w:rsidRPr="000F54AD">
        <w:rPr>
          <w:lang w:val="en-US"/>
        </w:rPr>
        <w:t xml:space="preserve"> Abstract Class </w:t>
      </w:r>
      <w:proofErr w:type="spellStart"/>
      <w:proofErr w:type="gramStart"/>
      <w:r w:rsidRPr="000F54AD">
        <w:rPr>
          <w:lang w:val="en-US"/>
        </w:rPr>
        <w:t>Karyawan</w:t>
      </w:r>
      <w:proofErr w:type="spellEnd"/>
      <w:r>
        <w:rPr>
          <w:lang w:val="en-US"/>
        </w:rPr>
        <w:t xml:space="preserve"> </w:t>
      </w:r>
      <w:r w:rsidRPr="000F54AD">
        <w:rPr>
          <w:lang w:val="en-US"/>
        </w:rPr>
        <w:t>:</w:t>
      </w:r>
      <w:proofErr w:type="gramEnd"/>
    </w:p>
    <w:p w14:paraId="0CB9430B" w14:textId="77777777" w:rsidR="00456199" w:rsidRPr="000F54AD" w:rsidRDefault="00456199" w:rsidP="00456199">
      <w:pPr>
        <w:pStyle w:val="ListParagraph"/>
        <w:widowControl w:val="0"/>
        <w:numPr>
          <w:ilvl w:val="0"/>
          <w:numId w:val="40"/>
        </w:numPr>
        <w:autoSpaceDE w:val="0"/>
        <w:autoSpaceDN w:val="0"/>
        <w:spacing w:after="0" w:line="360" w:lineRule="auto"/>
        <w:ind w:right="-1" w:hanging="437"/>
        <w:jc w:val="both"/>
        <w:rPr>
          <w:lang w:val="en-US"/>
        </w:rPr>
      </w:pPr>
      <w:proofErr w:type="spellStart"/>
      <w:r w:rsidRPr="000F54AD">
        <w:rPr>
          <w:lang w:val="en-US"/>
        </w:rPr>
        <w:t>Implementasi</w:t>
      </w:r>
      <w:proofErr w:type="spellEnd"/>
      <w:r w:rsidRPr="000F54AD">
        <w:rPr>
          <w:lang w:val="en-US"/>
        </w:rPr>
        <w:t xml:space="preserve"> method </w:t>
      </w:r>
      <w:proofErr w:type="spellStart"/>
      <w:proofErr w:type="gramStart"/>
      <w:r w:rsidRPr="000F54AD">
        <w:rPr>
          <w:lang w:val="en-US"/>
        </w:rPr>
        <w:t>tampilkanData</w:t>
      </w:r>
      <w:proofErr w:type="spellEnd"/>
      <w:r w:rsidRPr="000F54AD">
        <w:rPr>
          <w:lang w:val="en-US"/>
        </w:rPr>
        <w:t>(</w:t>
      </w:r>
      <w:proofErr w:type="gramEnd"/>
      <w:r w:rsidRPr="000F54AD">
        <w:rPr>
          <w:lang w:val="en-US"/>
        </w:rPr>
        <w:t xml:space="preserve">) </w:t>
      </w:r>
      <w:proofErr w:type="spellStart"/>
      <w:r w:rsidRPr="000F54AD">
        <w:rPr>
          <w:lang w:val="en-US"/>
        </w:rPr>
        <w:t>untuk</w:t>
      </w:r>
      <w:proofErr w:type="spellEnd"/>
      <w:r w:rsidRPr="000F54AD">
        <w:rPr>
          <w:lang w:val="en-US"/>
        </w:rPr>
        <w:t xml:space="preserve"> </w:t>
      </w:r>
      <w:proofErr w:type="spellStart"/>
      <w:r w:rsidRPr="000F54AD">
        <w:rPr>
          <w:lang w:val="en-US"/>
        </w:rPr>
        <w:t>menampilkan</w:t>
      </w:r>
      <w:proofErr w:type="spellEnd"/>
      <w:r w:rsidRPr="000F54AD">
        <w:rPr>
          <w:lang w:val="en-US"/>
        </w:rPr>
        <w:t xml:space="preserve"> data </w:t>
      </w:r>
      <w:proofErr w:type="spellStart"/>
      <w:r w:rsidRPr="000F54AD">
        <w:rPr>
          <w:lang w:val="en-US"/>
        </w:rPr>
        <w:t>diri</w:t>
      </w:r>
      <w:proofErr w:type="spellEnd"/>
      <w:r w:rsidRPr="000F54AD">
        <w:rPr>
          <w:lang w:val="en-US"/>
        </w:rPr>
        <w:t xml:space="preserve"> </w:t>
      </w:r>
      <w:proofErr w:type="spellStart"/>
      <w:r w:rsidRPr="000F54AD">
        <w:rPr>
          <w:lang w:val="en-US"/>
        </w:rPr>
        <w:t>karyawan</w:t>
      </w:r>
      <w:proofErr w:type="spellEnd"/>
      <w:r w:rsidRPr="000F54AD">
        <w:rPr>
          <w:lang w:val="en-US"/>
        </w:rPr>
        <w:t xml:space="preserve"> </w:t>
      </w:r>
      <w:proofErr w:type="spellStart"/>
      <w:r w:rsidRPr="000F54AD">
        <w:rPr>
          <w:lang w:val="en-US"/>
        </w:rPr>
        <w:t>dengan</w:t>
      </w:r>
      <w:proofErr w:type="spellEnd"/>
      <w:r w:rsidRPr="000F54AD">
        <w:rPr>
          <w:lang w:val="en-US"/>
        </w:rPr>
        <w:t xml:space="preserve"> format yang </w:t>
      </w:r>
      <w:proofErr w:type="spellStart"/>
      <w:r w:rsidRPr="000F54AD">
        <w:rPr>
          <w:lang w:val="en-US"/>
        </w:rPr>
        <w:t>sesuai</w:t>
      </w:r>
      <w:proofErr w:type="spellEnd"/>
      <w:r w:rsidRPr="000F54AD">
        <w:rPr>
          <w:lang w:val="en-US"/>
        </w:rPr>
        <w:t xml:space="preserve">. </w:t>
      </w:r>
    </w:p>
    <w:p w14:paraId="3A4DBCFC" w14:textId="77777777" w:rsidR="00456199" w:rsidRPr="000F54AD" w:rsidRDefault="00456199" w:rsidP="00456199">
      <w:pPr>
        <w:pStyle w:val="ListParagraph"/>
        <w:widowControl w:val="0"/>
        <w:numPr>
          <w:ilvl w:val="0"/>
          <w:numId w:val="40"/>
        </w:numPr>
        <w:autoSpaceDE w:val="0"/>
        <w:autoSpaceDN w:val="0"/>
        <w:spacing w:after="0" w:line="360" w:lineRule="auto"/>
        <w:ind w:right="-1" w:hanging="437"/>
        <w:jc w:val="both"/>
        <w:rPr>
          <w:lang w:val="en-US"/>
        </w:rPr>
      </w:pPr>
      <w:r w:rsidRPr="000F54AD">
        <w:rPr>
          <w:lang w:val="en-US"/>
        </w:rPr>
        <w:t xml:space="preserve">Class </w:t>
      </w:r>
      <w:proofErr w:type="spellStart"/>
      <w:r w:rsidRPr="000F54AD">
        <w:rPr>
          <w:lang w:val="en-US"/>
        </w:rPr>
        <w:t>KaryawanTetap</w:t>
      </w:r>
      <w:proofErr w:type="spellEnd"/>
      <w:r w:rsidRPr="000F54AD">
        <w:rPr>
          <w:lang w:val="en-US"/>
        </w:rPr>
        <w:t xml:space="preserve"> </w:t>
      </w:r>
      <w:proofErr w:type="spellStart"/>
      <w:r w:rsidRPr="000F54AD">
        <w:rPr>
          <w:lang w:val="en-US"/>
        </w:rPr>
        <w:t>memiliki</w:t>
      </w:r>
      <w:proofErr w:type="spellEnd"/>
      <w:r w:rsidRPr="000F54AD">
        <w:rPr>
          <w:lang w:val="en-US"/>
        </w:rPr>
        <w:t xml:space="preserve"> </w:t>
      </w:r>
      <w:proofErr w:type="spellStart"/>
      <w:r w:rsidRPr="000F54AD">
        <w:rPr>
          <w:lang w:val="en-US"/>
        </w:rPr>
        <w:t>tambahan</w:t>
      </w:r>
      <w:proofErr w:type="spellEnd"/>
      <w:r w:rsidRPr="000F54AD">
        <w:rPr>
          <w:lang w:val="en-US"/>
        </w:rPr>
        <w:t xml:space="preserve"> </w:t>
      </w:r>
      <w:proofErr w:type="spellStart"/>
      <w:r w:rsidRPr="000F54AD">
        <w:rPr>
          <w:lang w:val="en-US"/>
        </w:rPr>
        <w:t>atribut</w:t>
      </w:r>
      <w:proofErr w:type="spellEnd"/>
      <w:r w:rsidRPr="000F54AD">
        <w:rPr>
          <w:lang w:val="en-US"/>
        </w:rPr>
        <w:t xml:space="preserve"> </w:t>
      </w:r>
      <w:proofErr w:type="spellStart"/>
      <w:r w:rsidRPr="000F54AD">
        <w:rPr>
          <w:lang w:val="en-US"/>
        </w:rPr>
        <w:t>gajiBulanan</w:t>
      </w:r>
      <w:proofErr w:type="spellEnd"/>
      <w:r w:rsidRPr="000F54AD">
        <w:rPr>
          <w:lang w:val="en-US"/>
        </w:rPr>
        <w:t xml:space="preserve">. </w:t>
      </w:r>
    </w:p>
    <w:p w14:paraId="5357EE08" w14:textId="77777777" w:rsidR="00456199" w:rsidRDefault="00456199" w:rsidP="00456199">
      <w:pPr>
        <w:pStyle w:val="ListParagraph"/>
        <w:widowControl w:val="0"/>
        <w:numPr>
          <w:ilvl w:val="0"/>
          <w:numId w:val="40"/>
        </w:numPr>
        <w:autoSpaceDE w:val="0"/>
        <w:autoSpaceDN w:val="0"/>
        <w:spacing w:after="0" w:line="360" w:lineRule="auto"/>
        <w:ind w:right="-1" w:hanging="437"/>
        <w:jc w:val="both"/>
        <w:rPr>
          <w:lang w:val="en-US"/>
        </w:rPr>
      </w:pPr>
      <w:r w:rsidRPr="000F54AD">
        <w:rPr>
          <w:lang w:val="en-US"/>
        </w:rPr>
        <w:t xml:space="preserve">Class </w:t>
      </w:r>
      <w:proofErr w:type="spellStart"/>
      <w:r w:rsidRPr="000F54AD">
        <w:rPr>
          <w:lang w:val="en-US"/>
        </w:rPr>
        <w:t>KaryawanKontrak</w:t>
      </w:r>
      <w:proofErr w:type="spellEnd"/>
      <w:r w:rsidRPr="000F54AD">
        <w:rPr>
          <w:lang w:val="en-US"/>
        </w:rPr>
        <w:t xml:space="preserve"> </w:t>
      </w:r>
      <w:proofErr w:type="spellStart"/>
      <w:r w:rsidRPr="000F54AD">
        <w:rPr>
          <w:lang w:val="en-US"/>
        </w:rPr>
        <w:t>memiliki</w:t>
      </w:r>
      <w:proofErr w:type="spellEnd"/>
      <w:r w:rsidRPr="000F54AD">
        <w:rPr>
          <w:lang w:val="en-US"/>
        </w:rPr>
        <w:t xml:space="preserve"> </w:t>
      </w:r>
      <w:proofErr w:type="spellStart"/>
      <w:r w:rsidRPr="000F54AD">
        <w:rPr>
          <w:lang w:val="en-US"/>
        </w:rPr>
        <w:t>tambahan</w:t>
      </w:r>
      <w:proofErr w:type="spellEnd"/>
      <w:r w:rsidRPr="000F54AD">
        <w:rPr>
          <w:lang w:val="en-US"/>
        </w:rPr>
        <w:t xml:space="preserve"> </w:t>
      </w:r>
      <w:proofErr w:type="spellStart"/>
      <w:r w:rsidRPr="000F54AD">
        <w:rPr>
          <w:lang w:val="en-US"/>
        </w:rPr>
        <w:t>atribut</w:t>
      </w:r>
      <w:proofErr w:type="spellEnd"/>
      <w:r w:rsidRPr="000F54AD">
        <w:rPr>
          <w:lang w:val="en-US"/>
        </w:rPr>
        <w:t xml:space="preserve"> </w:t>
      </w:r>
      <w:proofErr w:type="spellStart"/>
      <w:r w:rsidRPr="000F54AD">
        <w:rPr>
          <w:lang w:val="en-US"/>
        </w:rPr>
        <w:t>upahPerJam</w:t>
      </w:r>
      <w:proofErr w:type="spellEnd"/>
      <w:r w:rsidRPr="000F54AD">
        <w:rPr>
          <w:lang w:val="en-US"/>
        </w:rPr>
        <w:t xml:space="preserve"> dan </w:t>
      </w:r>
      <w:proofErr w:type="spellStart"/>
      <w:r w:rsidRPr="000F54AD">
        <w:rPr>
          <w:lang w:val="en-US"/>
        </w:rPr>
        <w:t>jumlahJamKerja</w:t>
      </w:r>
      <w:proofErr w:type="spellEnd"/>
      <w:r w:rsidRPr="000F54AD">
        <w:rPr>
          <w:lang w:val="en-US"/>
        </w:rPr>
        <w:t>.</w:t>
      </w:r>
    </w:p>
    <w:p w14:paraId="6F53849E" w14:textId="77777777" w:rsidR="00456199" w:rsidRDefault="00456199" w:rsidP="00456199">
      <w:pPr>
        <w:pStyle w:val="ListParagraph"/>
        <w:widowControl w:val="0"/>
        <w:numPr>
          <w:ilvl w:val="0"/>
          <w:numId w:val="42"/>
        </w:numPr>
        <w:autoSpaceDE w:val="0"/>
        <w:autoSpaceDN w:val="0"/>
        <w:spacing w:after="0" w:line="360" w:lineRule="auto"/>
        <w:ind w:right="-1"/>
        <w:jc w:val="both"/>
        <w:rPr>
          <w:lang w:val="en-US"/>
        </w:rPr>
      </w:pPr>
      <w:r w:rsidRPr="000F54AD">
        <w:rPr>
          <w:lang w:val="en-US"/>
        </w:rPr>
        <w:t xml:space="preserve">Main </w:t>
      </w:r>
      <w:proofErr w:type="gramStart"/>
      <w:r w:rsidRPr="000F54AD">
        <w:rPr>
          <w:lang w:val="en-US"/>
        </w:rPr>
        <w:t>Class</w:t>
      </w:r>
      <w:r>
        <w:rPr>
          <w:lang w:val="en-US"/>
        </w:rPr>
        <w:t xml:space="preserve"> </w:t>
      </w:r>
      <w:r w:rsidRPr="000F54AD">
        <w:rPr>
          <w:lang w:val="en-US"/>
        </w:rPr>
        <w:t>:</w:t>
      </w:r>
      <w:proofErr w:type="gramEnd"/>
    </w:p>
    <w:p w14:paraId="721387D3" w14:textId="77777777" w:rsidR="00456199" w:rsidRPr="000F54AD" w:rsidRDefault="00456199" w:rsidP="00456199">
      <w:pPr>
        <w:pStyle w:val="ListParagraph"/>
        <w:widowControl w:val="0"/>
        <w:numPr>
          <w:ilvl w:val="0"/>
          <w:numId w:val="40"/>
        </w:numPr>
        <w:autoSpaceDE w:val="0"/>
        <w:autoSpaceDN w:val="0"/>
        <w:spacing w:before="240" w:after="0" w:line="360" w:lineRule="auto"/>
        <w:ind w:right="-1" w:hanging="437"/>
        <w:jc w:val="both"/>
        <w:rPr>
          <w:lang w:val="en-US"/>
        </w:rPr>
      </w:pPr>
      <w:r w:rsidRPr="000F54AD">
        <w:rPr>
          <w:lang w:val="en-US"/>
        </w:rPr>
        <w:t xml:space="preserve">Meminta </w:t>
      </w:r>
      <w:proofErr w:type="spellStart"/>
      <w:r w:rsidRPr="000F54AD">
        <w:rPr>
          <w:lang w:val="en-US"/>
        </w:rPr>
        <w:t>pengguna</w:t>
      </w:r>
      <w:proofErr w:type="spellEnd"/>
      <w:r w:rsidRPr="000F54AD">
        <w:rPr>
          <w:lang w:val="en-US"/>
        </w:rPr>
        <w:t xml:space="preserve"> </w:t>
      </w:r>
      <w:proofErr w:type="spellStart"/>
      <w:r w:rsidRPr="000F54AD">
        <w:rPr>
          <w:lang w:val="en-US"/>
        </w:rPr>
        <w:t>untuk</w:t>
      </w:r>
      <w:proofErr w:type="spellEnd"/>
      <w:r w:rsidRPr="000F54AD">
        <w:rPr>
          <w:lang w:val="en-US"/>
        </w:rPr>
        <w:t xml:space="preserve"> </w:t>
      </w:r>
      <w:proofErr w:type="spellStart"/>
      <w:r w:rsidRPr="000F54AD">
        <w:rPr>
          <w:lang w:val="en-US"/>
        </w:rPr>
        <w:t>memasukkan</w:t>
      </w:r>
      <w:proofErr w:type="spellEnd"/>
      <w:r w:rsidRPr="000F54AD">
        <w:rPr>
          <w:lang w:val="en-US"/>
        </w:rPr>
        <w:t xml:space="preserve"> data </w:t>
      </w:r>
      <w:proofErr w:type="spellStart"/>
      <w:r w:rsidRPr="000F54AD">
        <w:rPr>
          <w:lang w:val="en-US"/>
        </w:rPr>
        <w:t>diri</w:t>
      </w:r>
      <w:proofErr w:type="spellEnd"/>
      <w:r w:rsidRPr="000F54AD">
        <w:rPr>
          <w:lang w:val="en-US"/>
        </w:rPr>
        <w:t xml:space="preserve"> </w:t>
      </w:r>
      <w:proofErr w:type="spellStart"/>
      <w:r w:rsidRPr="000F54AD">
        <w:rPr>
          <w:lang w:val="en-US"/>
        </w:rPr>
        <w:t>karyawan</w:t>
      </w:r>
      <w:proofErr w:type="spellEnd"/>
      <w:r w:rsidRPr="000F54AD">
        <w:rPr>
          <w:lang w:val="en-US"/>
        </w:rPr>
        <w:t xml:space="preserve"> (</w:t>
      </w:r>
      <w:proofErr w:type="spellStart"/>
      <w:r w:rsidRPr="000F54AD">
        <w:rPr>
          <w:lang w:val="en-US"/>
        </w:rPr>
        <w:t>nama</w:t>
      </w:r>
      <w:proofErr w:type="spellEnd"/>
      <w:r w:rsidRPr="000F54AD">
        <w:rPr>
          <w:lang w:val="en-US"/>
        </w:rPr>
        <w:t xml:space="preserve">, </w:t>
      </w:r>
      <w:proofErr w:type="spellStart"/>
      <w:r w:rsidRPr="000F54AD">
        <w:rPr>
          <w:lang w:val="en-US"/>
        </w:rPr>
        <w:t>usia</w:t>
      </w:r>
      <w:proofErr w:type="spellEnd"/>
      <w:r w:rsidRPr="000F54AD">
        <w:rPr>
          <w:lang w:val="en-US"/>
        </w:rPr>
        <w:t xml:space="preserve">, </w:t>
      </w:r>
      <w:proofErr w:type="spellStart"/>
      <w:r w:rsidRPr="000F54AD">
        <w:rPr>
          <w:lang w:val="en-US"/>
        </w:rPr>
        <w:t>posisi</w:t>
      </w:r>
      <w:proofErr w:type="spellEnd"/>
      <w:r w:rsidRPr="000F54AD">
        <w:rPr>
          <w:lang w:val="en-US"/>
        </w:rPr>
        <w:t xml:space="preserve">, </w:t>
      </w:r>
      <w:proofErr w:type="spellStart"/>
      <w:r w:rsidRPr="000F54AD">
        <w:rPr>
          <w:lang w:val="en-US"/>
        </w:rPr>
        <w:t>jenis</w:t>
      </w:r>
      <w:proofErr w:type="spellEnd"/>
      <w:r w:rsidRPr="000F54AD">
        <w:rPr>
          <w:lang w:val="en-US"/>
        </w:rPr>
        <w:t xml:space="preserve"> </w:t>
      </w:r>
      <w:proofErr w:type="spellStart"/>
      <w:r w:rsidRPr="000F54AD">
        <w:rPr>
          <w:lang w:val="en-US"/>
        </w:rPr>
        <w:t>karyawan</w:t>
      </w:r>
      <w:proofErr w:type="spellEnd"/>
      <w:r w:rsidRPr="000F54AD">
        <w:rPr>
          <w:lang w:val="en-US"/>
        </w:rPr>
        <w:t xml:space="preserve">, dan data </w:t>
      </w:r>
      <w:proofErr w:type="spellStart"/>
      <w:r w:rsidRPr="000F54AD">
        <w:rPr>
          <w:lang w:val="en-US"/>
        </w:rPr>
        <w:t>tambahan</w:t>
      </w:r>
      <w:proofErr w:type="spellEnd"/>
      <w:r w:rsidRPr="000F54AD">
        <w:rPr>
          <w:lang w:val="en-US"/>
        </w:rPr>
        <w:t xml:space="preserve"> </w:t>
      </w:r>
      <w:proofErr w:type="spellStart"/>
      <w:r w:rsidRPr="000F54AD">
        <w:rPr>
          <w:lang w:val="en-US"/>
        </w:rPr>
        <w:t>sesuai</w:t>
      </w:r>
      <w:proofErr w:type="spellEnd"/>
      <w:r w:rsidRPr="000F54AD">
        <w:rPr>
          <w:lang w:val="en-US"/>
        </w:rPr>
        <w:t xml:space="preserve"> </w:t>
      </w:r>
      <w:proofErr w:type="spellStart"/>
      <w:r w:rsidRPr="000F54AD">
        <w:rPr>
          <w:lang w:val="en-US"/>
        </w:rPr>
        <w:t>jenis</w:t>
      </w:r>
      <w:proofErr w:type="spellEnd"/>
      <w:r w:rsidRPr="000F54AD">
        <w:rPr>
          <w:lang w:val="en-US"/>
        </w:rPr>
        <w:t xml:space="preserve"> </w:t>
      </w:r>
      <w:proofErr w:type="spellStart"/>
      <w:r w:rsidRPr="000F54AD">
        <w:rPr>
          <w:lang w:val="en-US"/>
        </w:rPr>
        <w:t>karyawan</w:t>
      </w:r>
      <w:proofErr w:type="spellEnd"/>
      <w:r w:rsidRPr="000F54AD">
        <w:rPr>
          <w:lang w:val="en-US"/>
        </w:rPr>
        <w:t xml:space="preserve">). </w:t>
      </w:r>
    </w:p>
    <w:p w14:paraId="724E8F2D" w14:textId="77777777" w:rsidR="00456199" w:rsidRPr="000F54AD" w:rsidRDefault="00456199" w:rsidP="00456199">
      <w:pPr>
        <w:pStyle w:val="ListParagraph"/>
        <w:widowControl w:val="0"/>
        <w:numPr>
          <w:ilvl w:val="0"/>
          <w:numId w:val="40"/>
        </w:numPr>
        <w:autoSpaceDE w:val="0"/>
        <w:autoSpaceDN w:val="0"/>
        <w:spacing w:before="240" w:after="0" w:line="360" w:lineRule="auto"/>
        <w:ind w:right="-1" w:hanging="437"/>
        <w:jc w:val="both"/>
        <w:rPr>
          <w:lang w:val="en-US"/>
        </w:rPr>
      </w:pPr>
      <w:proofErr w:type="spellStart"/>
      <w:r w:rsidRPr="000F54AD">
        <w:rPr>
          <w:lang w:val="en-US"/>
        </w:rPr>
        <w:t>Menyimpan</w:t>
      </w:r>
      <w:proofErr w:type="spellEnd"/>
      <w:r w:rsidRPr="000F54AD">
        <w:rPr>
          <w:lang w:val="en-US"/>
        </w:rPr>
        <w:t xml:space="preserve"> data </w:t>
      </w:r>
      <w:proofErr w:type="spellStart"/>
      <w:r w:rsidRPr="000F54AD">
        <w:rPr>
          <w:lang w:val="en-US"/>
        </w:rPr>
        <w:t>karyawan</w:t>
      </w:r>
      <w:proofErr w:type="spellEnd"/>
      <w:r w:rsidRPr="000F54AD">
        <w:rPr>
          <w:lang w:val="en-US"/>
        </w:rPr>
        <w:t xml:space="preserve"> </w:t>
      </w:r>
      <w:proofErr w:type="spellStart"/>
      <w:r w:rsidRPr="000F54AD">
        <w:rPr>
          <w:lang w:val="en-US"/>
        </w:rPr>
        <w:t>dalam</w:t>
      </w:r>
      <w:proofErr w:type="spellEnd"/>
      <w:r w:rsidRPr="000F54AD">
        <w:rPr>
          <w:lang w:val="en-US"/>
        </w:rPr>
        <w:t xml:space="preserve"> </w:t>
      </w:r>
      <w:proofErr w:type="spellStart"/>
      <w:r w:rsidRPr="000F54AD">
        <w:rPr>
          <w:lang w:val="en-US"/>
        </w:rPr>
        <w:t>sebuah</w:t>
      </w:r>
      <w:proofErr w:type="spellEnd"/>
      <w:r w:rsidRPr="000F54AD">
        <w:rPr>
          <w:lang w:val="en-US"/>
        </w:rPr>
        <w:t xml:space="preserve"> array. </w:t>
      </w:r>
    </w:p>
    <w:p w14:paraId="06D1AFCB" w14:textId="2CCE8616" w:rsidR="00456199" w:rsidRPr="00456199" w:rsidRDefault="00456199" w:rsidP="00456199">
      <w:pPr>
        <w:pStyle w:val="ListParagraph"/>
        <w:widowControl w:val="0"/>
        <w:numPr>
          <w:ilvl w:val="0"/>
          <w:numId w:val="40"/>
        </w:numPr>
        <w:autoSpaceDE w:val="0"/>
        <w:autoSpaceDN w:val="0"/>
        <w:spacing w:before="240" w:after="0" w:line="360" w:lineRule="auto"/>
        <w:ind w:right="-1" w:hanging="437"/>
        <w:jc w:val="both"/>
        <w:rPr>
          <w:lang w:val="en-US"/>
        </w:rPr>
      </w:pPr>
      <w:proofErr w:type="spellStart"/>
      <w:r w:rsidRPr="000F54AD">
        <w:rPr>
          <w:lang w:val="en-US"/>
        </w:rPr>
        <w:t>Menampilkan</w:t>
      </w:r>
      <w:proofErr w:type="spellEnd"/>
      <w:r w:rsidRPr="000F54AD">
        <w:rPr>
          <w:lang w:val="en-US"/>
        </w:rPr>
        <w:t xml:space="preserve"> </w:t>
      </w:r>
      <w:proofErr w:type="spellStart"/>
      <w:r w:rsidRPr="000F54AD">
        <w:rPr>
          <w:lang w:val="en-US"/>
        </w:rPr>
        <w:t>semua</w:t>
      </w:r>
      <w:proofErr w:type="spellEnd"/>
      <w:r w:rsidRPr="000F54AD">
        <w:rPr>
          <w:lang w:val="en-US"/>
        </w:rPr>
        <w:t xml:space="preserve"> data </w:t>
      </w:r>
      <w:proofErr w:type="spellStart"/>
      <w:r w:rsidRPr="000F54AD">
        <w:rPr>
          <w:lang w:val="en-US"/>
        </w:rPr>
        <w:t>karyawan</w:t>
      </w:r>
      <w:proofErr w:type="spellEnd"/>
      <w:r w:rsidRPr="000F54AD">
        <w:rPr>
          <w:lang w:val="en-US"/>
        </w:rPr>
        <w:t xml:space="preserve"> yang </w:t>
      </w:r>
      <w:proofErr w:type="spellStart"/>
      <w:r w:rsidRPr="000F54AD">
        <w:rPr>
          <w:lang w:val="en-US"/>
        </w:rPr>
        <w:t>telah</w:t>
      </w:r>
      <w:proofErr w:type="spellEnd"/>
      <w:r w:rsidRPr="000F54AD">
        <w:rPr>
          <w:lang w:val="en-US"/>
        </w:rPr>
        <w:t xml:space="preserve"> </w:t>
      </w:r>
      <w:proofErr w:type="spellStart"/>
      <w:r w:rsidRPr="000F54AD">
        <w:rPr>
          <w:lang w:val="en-US"/>
        </w:rPr>
        <w:t>dimasukkan</w:t>
      </w:r>
      <w:proofErr w:type="spellEnd"/>
      <w:r w:rsidRPr="000F54AD">
        <w:rPr>
          <w:lang w:val="en-US"/>
        </w:rPr>
        <w:t>.</w:t>
      </w:r>
    </w:p>
    <w:p w14:paraId="609B2975" w14:textId="68CD1D74" w:rsidR="00810C0F" w:rsidRDefault="006A74EB" w:rsidP="00456199">
      <w:pPr>
        <w:pStyle w:val="Heading2"/>
        <w:numPr>
          <w:ilvl w:val="1"/>
          <w:numId w:val="11"/>
        </w:numPr>
        <w:spacing w:before="240" w:line="360" w:lineRule="auto"/>
        <w:ind w:left="550" w:hanging="550"/>
        <w:rPr>
          <w:rFonts w:cs="Times New Roman"/>
          <w:bCs/>
          <w:szCs w:val="24"/>
          <w:lang w:val="en-US"/>
        </w:rPr>
      </w:pPr>
      <w:r w:rsidRPr="00ED2CF8">
        <w:rPr>
          <w:rFonts w:cs="Times New Roman"/>
          <w:bCs/>
          <w:szCs w:val="24"/>
        </w:rPr>
        <w:t>Source Cod</w:t>
      </w:r>
      <w:r w:rsidR="00273429">
        <w:rPr>
          <w:rFonts w:cs="Times New Roman"/>
          <w:bCs/>
          <w:szCs w:val="24"/>
          <w:lang w:val="en-US"/>
        </w:rPr>
        <w:t>e</w:t>
      </w:r>
    </w:p>
    <w:p w14:paraId="7FEF8DA4" w14:textId="77777777" w:rsidR="00600E8F" w:rsidRPr="00600E8F" w:rsidRDefault="00600E8F" w:rsidP="00600E8F">
      <w:pPr>
        <w:ind w:left="550"/>
        <w:rPr>
          <w:b/>
          <w:lang w:val="en-US"/>
        </w:rPr>
      </w:pPr>
      <w:r w:rsidRPr="00600E8F">
        <w:rPr>
          <w:b/>
          <w:lang w:val="en-US"/>
        </w:rPr>
        <w:t xml:space="preserve">Package </w:t>
      </w:r>
      <w:proofErr w:type="spellStart"/>
      <w:r w:rsidRPr="00600E8F">
        <w:rPr>
          <w:b/>
          <w:lang w:val="en-US"/>
        </w:rPr>
        <w:t>Karyawan</w:t>
      </w:r>
      <w:proofErr w:type="spellEnd"/>
    </w:p>
    <w:p w14:paraId="2419CB6F" w14:textId="77777777" w:rsidR="00600E8F" w:rsidRPr="00600E8F" w:rsidRDefault="00600E8F" w:rsidP="00600E8F">
      <w:pPr>
        <w:ind w:left="550"/>
        <w:rPr>
          <w:lang w:val="en-US"/>
        </w:rPr>
      </w:pPr>
      <w:r w:rsidRPr="00600E8F">
        <w:rPr>
          <w:lang w:val="en-US"/>
        </w:rPr>
        <w:t xml:space="preserve">package </w:t>
      </w:r>
      <w:proofErr w:type="gramStart"/>
      <w:r w:rsidRPr="00600E8F">
        <w:rPr>
          <w:lang w:val="en-US"/>
        </w:rPr>
        <w:t>com.mycompany</w:t>
      </w:r>
      <w:proofErr w:type="gramEnd"/>
      <w:r w:rsidRPr="00600E8F">
        <w:rPr>
          <w:lang w:val="en-US"/>
        </w:rPr>
        <w:t>.modul45;</w:t>
      </w:r>
    </w:p>
    <w:p w14:paraId="0C9E28BC" w14:textId="77777777" w:rsidR="00600E8F" w:rsidRPr="00600E8F" w:rsidRDefault="00600E8F" w:rsidP="00600E8F">
      <w:pPr>
        <w:ind w:left="550"/>
        <w:rPr>
          <w:lang w:val="en-US"/>
        </w:rPr>
      </w:pPr>
    </w:p>
    <w:p w14:paraId="2A8D6BBF" w14:textId="77777777" w:rsidR="00600E8F" w:rsidRPr="00600E8F" w:rsidRDefault="00600E8F" w:rsidP="00600E8F">
      <w:pPr>
        <w:ind w:left="550"/>
        <w:rPr>
          <w:lang w:val="en-US"/>
        </w:rPr>
      </w:pPr>
      <w:r w:rsidRPr="00600E8F">
        <w:rPr>
          <w:lang w:val="en-US"/>
        </w:rPr>
        <w:lastRenderedPageBreak/>
        <w:t xml:space="preserve">abstract class </w:t>
      </w:r>
      <w:proofErr w:type="spellStart"/>
      <w:r w:rsidRPr="00600E8F">
        <w:rPr>
          <w:lang w:val="en-US"/>
        </w:rPr>
        <w:t>Karyawan</w:t>
      </w:r>
      <w:proofErr w:type="spellEnd"/>
      <w:r w:rsidRPr="00600E8F">
        <w:rPr>
          <w:lang w:val="en-US"/>
        </w:rPr>
        <w:t xml:space="preserve"> {</w:t>
      </w:r>
    </w:p>
    <w:p w14:paraId="0E6B41C0" w14:textId="77777777" w:rsidR="00600E8F" w:rsidRPr="00600E8F" w:rsidRDefault="00600E8F" w:rsidP="00600E8F">
      <w:pPr>
        <w:ind w:left="550"/>
        <w:rPr>
          <w:lang w:val="en-US"/>
        </w:rPr>
      </w:pPr>
      <w:r w:rsidRPr="00600E8F">
        <w:rPr>
          <w:lang w:val="en-US"/>
        </w:rPr>
        <w:t xml:space="preserve">    String </w:t>
      </w:r>
      <w:proofErr w:type="spellStart"/>
      <w:r w:rsidRPr="00600E8F">
        <w:rPr>
          <w:lang w:val="en-US"/>
        </w:rPr>
        <w:t>nama</w:t>
      </w:r>
      <w:proofErr w:type="spellEnd"/>
      <w:r w:rsidRPr="00600E8F">
        <w:rPr>
          <w:lang w:val="en-US"/>
        </w:rPr>
        <w:t>;</w:t>
      </w:r>
    </w:p>
    <w:p w14:paraId="43C6218A" w14:textId="77777777" w:rsidR="00600E8F" w:rsidRPr="00600E8F" w:rsidRDefault="00600E8F" w:rsidP="00600E8F">
      <w:pPr>
        <w:ind w:left="550"/>
        <w:rPr>
          <w:lang w:val="en-US"/>
        </w:rPr>
      </w:pPr>
      <w:r w:rsidRPr="00600E8F">
        <w:rPr>
          <w:lang w:val="en-US"/>
        </w:rPr>
        <w:t xml:space="preserve">    int </w:t>
      </w:r>
      <w:proofErr w:type="spellStart"/>
      <w:r w:rsidRPr="00600E8F">
        <w:rPr>
          <w:lang w:val="en-US"/>
        </w:rPr>
        <w:t>usia</w:t>
      </w:r>
      <w:proofErr w:type="spellEnd"/>
      <w:r w:rsidRPr="00600E8F">
        <w:rPr>
          <w:lang w:val="en-US"/>
        </w:rPr>
        <w:t>;</w:t>
      </w:r>
    </w:p>
    <w:p w14:paraId="23018D37" w14:textId="77777777" w:rsidR="00600E8F" w:rsidRPr="00600E8F" w:rsidRDefault="00600E8F" w:rsidP="00600E8F">
      <w:pPr>
        <w:ind w:left="550"/>
        <w:rPr>
          <w:lang w:val="en-US"/>
        </w:rPr>
      </w:pPr>
      <w:r w:rsidRPr="00600E8F">
        <w:rPr>
          <w:lang w:val="en-US"/>
        </w:rPr>
        <w:t xml:space="preserve">    String </w:t>
      </w:r>
      <w:proofErr w:type="spellStart"/>
      <w:r w:rsidRPr="00600E8F">
        <w:rPr>
          <w:lang w:val="en-US"/>
        </w:rPr>
        <w:t>posisi</w:t>
      </w:r>
      <w:proofErr w:type="spellEnd"/>
      <w:r w:rsidRPr="00600E8F">
        <w:rPr>
          <w:lang w:val="en-US"/>
        </w:rPr>
        <w:t>;</w:t>
      </w:r>
    </w:p>
    <w:p w14:paraId="0D9347E8" w14:textId="77777777" w:rsidR="00600E8F" w:rsidRPr="00600E8F" w:rsidRDefault="00600E8F" w:rsidP="00600E8F">
      <w:pPr>
        <w:ind w:left="550"/>
        <w:rPr>
          <w:lang w:val="en-US"/>
        </w:rPr>
      </w:pPr>
      <w:r w:rsidRPr="00600E8F">
        <w:rPr>
          <w:lang w:val="en-US"/>
        </w:rPr>
        <w:t xml:space="preserve">    </w:t>
      </w:r>
    </w:p>
    <w:p w14:paraId="663A4959" w14:textId="77777777" w:rsidR="00600E8F" w:rsidRPr="00600E8F" w:rsidRDefault="00600E8F" w:rsidP="00600E8F">
      <w:pPr>
        <w:ind w:left="550"/>
        <w:rPr>
          <w:lang w:val="en-US"/>
        </w:rPr>
      </w:pPr>
      <w:r w:rsidRPr="00600E8F">
        <w:rPr>
          <w:lang w:val="en-US"/>
        </w:rPr>
        <w:t xml:space="preserve">    public </w:t>
      </w:r>
      <w:proofErr w:type="spellStart"/>
      <w:proofErr w:type="gramStart"/>
      <w:r w:rsidRPr="00600E8F">
        <w:rPr>
          <w:lang w:val="en-US"/>
        </w:rPr>
        <w:t>Karyawan</w:t>
      </w:r>
      <w:proofErr w:type="spellEnd"/>
      <w:r w:rsidRPr="00600E8F">
        <w:rPr>
          <w:lang w:val="en-US"/>
        </w:rPr>
        <w:t>(</w:t>
      </w:r>
      <w:proofErr w:type="gramEnd"/>
      <w:r w:rsidRPr="00600E8F">
        <w:rPr>
          <w:lang w:val="en-US"/>
        </w:rPr>
        <w:t xml:space="preserve">String </w:t>
      </w:r>
      <w:proofErr w:type="spellStart"/>
      <w:r w:rsidRPr="00600E8F">
        <w:rPr>
          <w:lang w:val="en-US"/>
        </w:rPr>
        <w:t>nama</w:t>
      </w:r>
      <w:proofErr w:type="spellEnd"/>
      <w:r w:rsidRPr="00600E8F">
        <w:rPr>
          <w:lang w:val="en-US"/>
        </w:rPr>
        <w:t xml:space="preserve">, int </w:t>
      </w:r>
      <w:proofErr w:type="spellStart"/>
      <w:r w:rsidRPr="00600E8F">
        <w:rPr>
          <w:lang w:val="en-US"/>
        </w:rPr>
        <w:t>usia</w:t>
      </w:r>
      <w:proofErr w:type="spellEnd"/>
      <w:r w:rsidRPr="00600E8F">
        <w:rPr>
          <w:lang w:val="en-US"/>
        </w:rPr>
        <w:t xml:space="preserve">, String </w:t>
      </w:r>
      <w:proofErr w:type="spellStart"/>
      <w:r w:rsidRPr="00600E8F">
        <w:rPr>
          <w:lang w:val="en-US"/>
        </w:rPr>
        <w:t>posisi</w:t>
      </w:r>
      <w:proofErr w:type="spellEnd"/>
      <w:r w:rsidRPr="00600E8F">
        <w:rPr>
          <w:lang w:val="en-US"/>
        </w:rPr>
        <w:t>){</w:t>
      </w:r>
    </w:p>
    <w:p w14:paraId="651CD2C4" w14:textId="77777777" w:rsidR="00600E8F" w:rsidRPr="00600E8F" w:rsidRDefault="00600E8F" w:rsidP="00600E8F">
      <w:pPr>
        <w:ind w:left="550"/>
        <w:rPr>
          <w:lang w:val="en-US"/>
        </w:rPr>
      </w:pPr>
      <w:r w:rsidRPr="00600E8F">
        <w:rPr>
          <w:lang w:val="en-US"/>
        </w:rPr>
        <w:t xml:space="preserve">        </w:t>
      </w:r>
      <w:proofErr w:type="spellStart"/>
      <w:proofErr w:type="gramStart"/>
      <w:r w:rsidRPr="00600E8F">
        <w:rPr>
          <w:lang w:val="en-US"/>
        </w:rPr>
        <w:t>this.nama</w:t>
      </w:r>
      <w:proofErr w:type="spellEnd"/>
      <w:proofErr w:type="gramEnd"/>
      <w:r w:rsidRPr="00600E8F">
        <w:rPr>
          <w:lang w:val="en-US"/>
        </w:rPr>
        <w:t xml:space="preserve"> = </w:t>
      </w:r>
      <w:proofErr w:type="spellStart"/>
      <w:r w:rsidRPr="00600E8F">
        <w:rPr>
          <w:lang w:val="en-US"/>
        </w:rPr>
        <w:t>nama</w:t>
      </w:r>
      <w:proofErr w:type="spellEnd"/>
      <w:r w:rsidRPr="00600E8F">
        <w:rPr>
          <w:lang w:val="en-US"/>
        </w:rPr>
        <w:t>;</w:t>
      </w:r>
    </w:p>
    <w:p w14:paraId="1DCE9793" w14:textId="77777777" w:rsidR="00600E8F" w:rsidRPr="00600E8F" w:rsidRDefault="00600E8F" w:rsidP="00600E8F">
      <w:pPr>
        <w:ind w:left="550"/>
        <w:rPr>
          <w:lang w:val="en-US"/>
        </w:rPr>
      </w:pPr>
      <w:r w:rsidRPr="00600E8F">
        <w:rPr>
          <w:lang w:val="en-US"/>
        </w:rPr>
        <w:t xml:space="preserve">        </w:t>
      </w:r>
      <w:proofErr w:type="spellStart"/>
      <w:proofErr w:type="gramStart"/>
      <w:r w:rsidRPr="00600E8F">
        <w:rPr>
          <w:lang w:val="en-US"/>
        </w:rPr>
        <w:t>this.usia</w:t>
      </w:r>
      <w:proofErr w:type="spellEnd"/>
      <w:proofErr w:type="gramEnd"/>
      <w:r w:rsidRPr="00600E8F">
        <w:rPr>
          <w:lang w:val="en-US"/>
        </w:rPr>
        <w:t xml:space="preserve"> = </w:t>
      </w:r>
      <w:proofErr w:type="spellStart"/>
      <w:r w:rsidRPr="00600E8F">
        <w:rPr>
          <w:lang w:val="en-US"/>
        </w:rPr>
        <w:t>usia</w:t>
      </w:r>
      <w:proofErr w:type="spellEnd"/>
      <w:r w:rsidRPr="00600E8F">
        <w:rPr>
          <w:lang w:val="en-US"/>
        </w:rPr>
        <w:t>;</w:t>
      </w:r>
    </w:p>
    <w:p w14:paraId="1999AB3C" w14:textId="77777777" w:rsidR="00600E8F" w:rsidRPr="00600E8F" w:rsidRDefault="00600E8F" w:rsidP="00600E8F">
      <w:pPr>
        <w:ind w:left="550"/>
        <w:rPr>
          <w:lang w:val="en-US"/>
        </w:rPr>
      </w:pPr>
      <w:r w:rsidRPr="00600E8F">
        <w:rPr>
          <w:lang w:val="en-US"/>
        </w:rPr>
        <w:t xml:space="preserve">        </w:t>
      </w:r>
      <w:proofErr w:type="spellStart"/>
      <w:proofErr w:type="gramStart"/>
      <w:r w:rsidRPr="00600E8F">
        <w:rPr>
          <w:lang w:val="en-US"/>
        </w:rPr>
        <w:t>this.posisi</w:t>
      </w:r>
      <w:proofErr w:type="spellEnd"/>
      <w:proofErr w:type="gramEnd"/>
      <w:r w:rsidRPr="00600E8F">
        <w:rPr>
          <w:lang w:val="en-US"/>
        </w:rPr>
        <w:t xml:space="preserve"> = </w:t>
      </w:r>
      <w:proofErr w:type="spellStart"/>
      <w:r w:rsidRPr="00600E8F">
        <w:rPr>
          <w:lang w:val="en-US"/>
        </w:rPr>
        <w:t>posisi</w:t>
      </w:r>
      <w:proofErr w:type="spellEnd"/>
      <w:r w:rsidRPr="00600E8F">
        <w:rPr>
          <w:lang w:val="en-US"/>
        </w:rPr>
        <w:t>;</w:t>
      </w:r>
    </w:p>
    <w:p w14:paraId="374AE58E" w14:textId="77777777" w:rsidR="00600E8F" w:rsidRPr="00600E8F" w:rsidRDefault="00600E8F" w:rsidP="00600E8F">
      <w:pPr>
        <w:ind w:left="550"/>
        <w:rPr>
          <w:lang w:val="en-US"/>
        </w:rPr>
      </w:pPr>
      <w:r w:rsidRPr="00600E8F">
        <w:rPr>
          <w:lang w:val="en-US"/>
        </w:rPr>
        <w:t xml:space="preserve">    }</w:t>
      </w:r>
    </w:p>
    <w:p w14:paraId="4F553A5F" w14:textId="77777777" w:rsidR="00600E8F" w:rsidRPr="00600E8F" w:rsidRDefault="00600E8F" w:rsidP="00600E8F">
      <w:pPr>
        <w:ind w:left="550"/>
        <w:rPr>
          <w:lang w:val="en-US"/>
        </w:rPr>
      </w:pPr>
      <w:r w:rsidRPr="00600E8F">
        <w:rPr>
          <w:lang w:val="en-US"/>
        </w:rPr>
        <w:t xml:space="preserve">    </w:t>
      </w:r>
    </w:p>
    <w:p w14:paraId="13AD3AC9" w14:textId="77777777" w:rsidR="00600E8F" w:rsidRPr="00600E8F" w:rsidRDefault="00600E8F" w:rsidP="00600E8F">
      <w:pPr>
        <w:ind w:left="550"/>
        <w:rPr>
          <w:lang w:val="en-US"/>
        </w:rPr>
      </w:pPr>
      <w:r w:rsidRPr="00600E8F">
        <w:rPr>
          <w:lang w:val="en-US"/>
        </w:rPr>
        <w:t xml:space="preserve">    abstract void </w:t>
      </w:r>
      <w:proofErr w:type="spellStart"/>
      <w:proofErr w:type="gramStart"/>
      <w:r w:rsidRPr="00600E8F">
        <w:rPr>
          <w:lang w:val="en-US"/>
        </w:rPr>
        <w:t>tampilkanData</w:t>
      </w:r>
      <w:proofErr w:type="spellEnd"/>
      <w:r w:rsidRPr="00600E8F">
        <w:rPr>
          <w:lang w:val="en-US"/>
        </w:rPr>
        <w:t>(</w:t>
      </w:r>
      <w:proofErr w:type="gramEnd"/>
      <w:r w:rsidRPr="00600E8F">
        <w:rPr>
          <w:lang w:val="en-US"/>
        </w:rPr>
        <w:t>);</w:t>
      </w:r>
    </w:p>
    <w:p w14:paraId="77B4F68D" w14:textId="77777777" w:rsidR="00600E8F" w:rsidRPr="00600E8F" w:rsidRDefault="00600E8F" w:rsidP="00600E8F">
      <w:pPr>
        <w:ind w:left="550"/>
        <w:rPr>
          <w:lang w:val="en-US"/>
        </w:rPr>
      </w:pPr>
      <w:r w:rsidRPr="00600E8F">
        <w:rPr>
          <w:lang w:val="en-US"/>
        </w:rPr>
        <w:t>}</w:t>
      </w:r>
    </w:p>
    <w:p w14:paraId="74636EA3" w14:textId="77777777" w:rsidR="00600E8F" w:rsidRPr="00600E8F" w:rsidRDefault="00600E8F" w:rsidP="00600E8F">
      <w:pPr>
        <w:ind w:left="550"/>
        <w:rPr>
          <w:b/>
          <w:lang w:val="en-US"/>
        </w:rPr>
      </w:pPr>
      <w:r w:rsidRPr="00600E8F">
        <w:rPr>
          <w:b/>
          <w:lang w:val="en-US"/>
        </w:rPr>
        <w:t xml:space="preserve">Package </w:t>
      </w:r>
      <w:proofErr w:type="spellStart"/>
      <w:r w:rsidRPr="00600E8F">
        <w:rPr>
          <w:b/>
          <w:lang w:val="en-US"/>
        </w:rPr>
        <w:t>KaryawanKontrak</w:t>
      </w:r>
      <w:proofErr w:type="spellEnd"/>
    </w:p>
    <w:p w14:paraId="25986751" w14:textId="77777777" w:rsidR="00600E8F" w:rsidRPr="00600E8F" w:rsidRDefault="00600E8F" w:rsidP="00600E8F">
      <w:pPr>
        <w:ind w:left="550"/>
        <w:rPr>
          <w:lang w:val="en-US"/>
        </w:rPr>
      </w:pPr>
      <w:r w:rsidRPr="00600E8F">
        <w:rPr>
          <w:lang w:val="en-US"/>
        </w:rPr>
        <w:t xml:space="preserve">package </w:t>
      </w:r>
      <w:proofErr w:type="gramStart"/>
      <w:r w:rsidRPr="00600E8F">
        <w:rPr>
          <w:lang w:val="en-US"/>
        </w:rPr>
        <w:t>com.mycompany</w:t>
      </w:r>
      <w:proofErr w:type="gramEnd"/>
      <w:r w:rsidRPr="00600E8F">
        <w:rPr>
          <w:lang w:val="en-US"/>
        </w:rPr>
        <w:t>.modul45;</w:t>
      </w:r>
    </w:p>
    <w:p w14:paraId="62C04AE4" w14:textId="77777777" w:rsidR="00600E8F" w:rsidRPr="00600E8F" w:rsidRDefault="00600E8F" w:rsidP="00600E8F">
      <w:pPr>
        <w:ind w:left="550"/>
        <w:rPr>
          <w:lang w:val="en-US"/>
        </w:rPr>
      </w:pPr>
    </w:p>
    <w:p w14:paraId="0605FD13" w14:textId="77777777" w:rsidR="00600E8F" w:rsidRPr="00600E8F" w:rsidRDefault="00600E8F" w:rsidP="00600E8F">
      <w:pPr>
        <w:ind w:left="550"/>
        <w:rPr>
          <w:lang w:val="en-US"/>
        </w:rPr>
      </w:pPr>
    </w:p>
    <w:p w14:paraId="2ECA7920" w14:textId="77777777" w:rsidR="00600E8F" w:rsidRPr="00600E8F" w:rsidRDefault="00600E8F" w:rsidP="00600E8F">
      <w:pPr>
        <w:ind w:left="550"/>
        <w:rPr>
          <w:lang w:val="en-US"/>
        </w:rPr>
      </w:pPr>
      <w:r w:rsidRPr="00600E8F">
        <w:rPr>
          <w:lang w:val="en-US"/>
        </w:rPr>
        <w:t xml:space="preserve">public class </w:t>
      </w:r>
      <w:proofErr w:type="spellStart"/>
      <w:r w:rsidRPr="00600E8F">
        <w:rPr>
          <w:lang w:val="en-US"/>
        </w:rPr>
        <w:t>KaryawanKontrak</w:t>
      </w:r>
      <w:proofErr w:type="spellEnd"/>
      <w:r w:rsidRPr="00600E8F">
        <w:rPr>
          <w:lang w:val="en-US"/>
        </w:rPr>
        <w:t xml:space="preserve"> extends </w:t>
      </w:r>
      <w:proofErr w:type="spellStart"/>
      <w:r w:rsidRPr="00600E8F">
        <w:rPr>
          <w:lang w:val="en-US"/>
        </w:rPr>
        <w:t>Karyawan</w:t>
      </w:r>
      <w:proofErr w:type="spellEnd"/>
      <w:r w:rsidRPr="00600E8F">
        <w:rPr>
          <w:lang w:val="en-US"/>
        </w:rPr>
        <w:t xml:space="preserve"> {</w:t>
      </w:r>
    </w:p>
    <w:p w14:paraId="28959572" w14:textId="77777777" w:rsidR="00600E8F" w:rsidRPr="00600E8F" w:rsidRDefault="00600E8F" w:rsidP="00600E8F">
      <w:pPr>
        <w:ind w:left="550"/>
        <w:rPr>
          <w:lang w:val="en-US"/>
        </w:rPr>
      </w:pPr>
      <w:r w:rsidRPr="00600E8F">
        <w:rPr>
          <w:lang w:val="en-US"/>
        </w:rPr>
        <w:t xml:space="preserve">    double </w:t>
      </w:r>
      <w:proofErr w:type="spellStart"/>
      <w:r w:rsidRPr="00600E8F">
        <w:rPr>
          <w:lang w:val="en-US"/>
        </w:rPr>
        <w:t>upahPerJam</w:t>
      </w:r>
      <w:proofErr w:type="spellEnd"/>
      <w:r w:rsidRPr="00600E8F">
        <w:rPr>
          <w:lang w:val="en-US"/>
        </w:rPr>
        <w:t>;</w:t>
      </w:r>
    </w:p>
    <w:p w14:paraId="0D930192" w14:textId="77777777" w:rsidR="00600E8F" w:rsidRPr="00600E8F" w:rsidRDefault="00600E8F" w:rsidP="00600E8F">
      <w:pPr>
        <w:ind w:left="550"/>
        <w:rPr>
          <w:lang w:val="en-US"/>
        </w:rPr>
      </w:pPr>
      <w:r w:rsidRPr="00600E8F">
        <w:rPr>
          <w:lang w:val="en-US"/>
        </w:rPr>
        <w:t xml:space="preserve">    int </w:t>
      </w:r>
      <w:proofErr w:type="spellStart"/>
      <w:r w:rsidRPr="00600E8F">
        <w:rPr>
          <w:lang w:val="en-US"/>
        </w:rPr>
        <w:t>jumlahJamKerja</w:t>
      </w:r>
      <w:proofErr w:type="spellEnd"/>
      <w:r w:rsidRPr="00600E8F">
        <w:rPr>
          <w:lang w:val="en-US"/>
        </w:rPr>
        <w:t>;</w:t>
      </w:r>
    </w:p>
    <w:p w14:paraId="5BAFF8A2" w14:textId="77777777" w:rsidR="00600E8F" w:rsidRPr="00600E8F" w:rsidRDefault="00600E8F" w:rsidP="00600E8F">
      <w:pPr>
        <w:ind w:left="550"/>
        <w:rPr>
          <w:lang w:val="en-US"/>
        </w:rPr>
      </w:pPr>
    </w:p>
    <w:p w14:paraId="08E23A58" w14:textId="77777777" w:rsidR="00600E8F" w:rsidRPr="00600E8F" w:rsidRDefault="00600E8F" w:rsidP="00600E8F">
      <w:pPr>
        <w:ind w:left="550"/>
        <w:rPr>
          <w:lang w:val="en-US"/>
        </w:rPr>
      </w:pPr>
      <w:r w:rsidRPr="00600E8F">
        <w:rPr>
          <w:lang w:val="en-US"/>
        </w:rPr>
        <w:t xml:space="preserve">    public </w:t>
      </w:r>
      <w:proofErr w:type="spellStart"/>
      <w:proofErr w:type="gramStart"/>
      <w:r w:rsidRPr="00600E8F">
        <w:rPr>
          <w:lang w:val="en-US"/>
        </w:rPr>
        <w:t>KaryawanKontrak</w:t>
      </w:r>
      <w:proofErr w:type="spellEnd"/>
      <w:r w:rsidRPr="00600E8F">
        <w:rPr>
          <w:lang w:val="en-US"/>
        </w:rPr>
        <w:t>(</w:t>
      </w:r>
      <w:proofErr w:type="gramEnd"/>
      <w:r w:rsidRPr="00600E8F">
        <w:rPr>
          <w:lang w:val="en-US"/>
        </w:rPr>
        <w:t xml:space="preserve">String </w:t>
      </w:r>
      <w:proofErr w:type="spellStart"/>
      <w:r w:rsidRPr="00600E8F">
        <w:rPr>
          <w:lang w:val="en-US"/>
        </w:rPr>
        <w:t>nama</w:t>
      </w:r>
      <w:proofErr w:type="spellEnd"/>
      <w:r w:rsidRPr="00600E8F">
        <w:rPr>
          <w:lang w:val="en-US"/>
        </w:rPr>
        <w:t xml:space="preserve">, int </w:t>
      </w:r>
      <w:proofErr w:type="spellStart"/>
      <w:r w:rsidRPr="00600E8F">
        <w:rPr>
          <w:lang w:val="en-US"/>
        </w:rPr>
        <w:t>usia</w:t>
      </w:r>
      <w:proofErr w:type="spellEnd"/>
      <w:r w:rsidRPr="00600E8F">
        <w:rPr>
          <w:lang w:val="en-US"/>
        </w:rPr>
        <w:t xml:space="preserve">, String </w:t>
      </w:r>
      <w:proofErr w:type="spellStart"/>
      <w:r w:rsidRPr="00600E8F">
        <w:rPr>
          <w:lang w:val="en-US"/>
        </w:rPr>
        <w:t>posisi</w:t>
      </w:r>
      <w:proofErr w:type="spellEnd"/>
      <w:r w:rsidRPr="00600E8F">
        <w:rPr>
          <w:lang w:val="en-US"/>
        </w:rPr>
        <w:t xml:space="preserve">, double </w:t>
      </w:r>
      <w:proofErr w:type="spellStart"/>
      <w:r w:rsidRPr="00600E8F">
        <w:rPr>
          <w:lang w:val="en-US"/>
        </w:rPr>
        <w:t>upahPerJam</w:t>
      </w:r>
      <w:proofErr w:type="spellEnd"/>
      <w:r w:rsidRPr="00600E8F">
        <w:rPr>
          <w:lang w:val="en-US"/>
        </w:rPr>
        <w:t xml:space="preserve">, int </w:t>
      </w:r>
      <w:proofErr w:type="spellStart"/>
      <w:r w:rsidRPr="00600E8F">
        <w:rPr>
          <w:lang w:val="en-US"/>
        </w:rPr>
        <w:t>jumlahJamKerja</w:t>
      </w:r>
      <w:proofErr w:type="spellEnd"/>
      <w:r w:rsidRPr="00600E8F">
        <w:rPr>
          <w:lang w:val="en-US"/>
        </w:rPr>
        <w:t>) {</w:t>
      </w:r>
    </w:p>
    <w:p w14:paraId="69E4ED20" w14:textId="77777777" w:rsidR="00600E8F" w:rsidRPr="00600E8F" w:rsidRDefault="00600E8F" w:rsidP="00600E8F">
      <w:pPr>
        <w:ind w:left="550"/>
        <w:rPr>
          <w:lang w:val="en-US"/>
        </w:rPr>
      </w:pPr>
      <w:r w:rsidRPr="00600E8F">
        <w:rPr>
          <w:lang w:val="en-US"/>
        </w:rPr>
        <w:t xml:space="preserve">        </w:t>
      </w:r>
      <w:proofErr w:type="gramStart"/>
      <w:r w:rsidRPr="00600E8F">
        <w:rPr>
          <w:lang w:val="en-US"/>
        </w:rPr>
        <w:t>super(</w:t>
      </w:r>
      <w:proofErr w:type="spellStart"/>
      <w:proofErr w:type="gramEnd"/>
      <w:r w:rsidRPr="00600E8F">
        <w:rPr>
          <w:lang w:val="en-US"/>
        </w:rPr>
        <w:t>nama</w:t>
      </w:r>
      <w:proofErr w:type="spellEnd"/>
      <w:r w:rsidRPr="00600E8F">
        <w:rPr>
          <w:lang w:val="en-US"/>
        </w:rPr>
        <w:t xml:space="preserve">, </w:t>
      </w:r>
      <w:proofErr w:type="spellStart"/>
      <w:r w:rsidRPr="00600E8F">
        <w:rPr>
          <w:lang w:val="en-US"/>
        </w:rPr>
        <w:t>usia</w:t>
      </w:r>
      <w:proofErr w:type="spellEnd"/>
      <w:r w:rsidRPr="00600E8F">
        <w:rPr>
          <w:lang w:val="en-US"/>
        </w:rPr>
        <w:t xml:space="preserve">, </w:t>
      </w:r>
      <w:proofErr w:type="spellStart"/>
      <w:r w:rsidRPr="00600E8F">
        <w:rPr>
          <w:lang w:val="en-US"/>
        </w:rPr>
        <w:t>posisi</w:t>
      </w:r>
      <w:proofErr w:type="spellEnd"/>
      <w:r w:rsidRPr="00600E8F">
        <w:rPr>
          <w:lang w:val="en-US"/>
        </w:rPr>
        <w:t>);</w:t>
      </w:r>
    </w:p>
    <w:p w14:paraId="0E69D672" w14:textId="77777777" w:rsidR="00600E8F" w:rsidRPr="00600E8F" w:rsidRDefault="00600E8F" w:rsidP="00600E8F">
      <w:pPr>
        <w:ind w:left="550"/>
        <w:rPr>
          <w:lang w:val="en-US"/>
        </w:rPr>
      </w:pPr>
      <w:r w:rsidRPr="00600E8F">
        <w:rPr>
          <w:lang w:val="en-US"/>
        </w:rPr>
        <w:t xml:space="preserve">        </w:t>
      </w:r>
      <w:proofErr w:type="spellStart"/>
      <w:proofErr w:type="gramStart"/>
      <w:r w:rsidRPr="00600E8F">
        <w:rPr>
          <w:lang w:val="en-US"/>
        </w:rPr>
        <w:t>this.upahPerJam</w:t>
      </w:r>
      <w:proofErr w:type="spellEnd"/>
      <w:proofErr w:type="gramEnd"/>
      <w:r w:rsidRPr="00600E8F">
        <w:rPr>
          <w:lang w:val="en-US"/>
        </w:rPr>
        <w:t xml:space="preserve"> = </w:t>
      </w:r>
      <w:proofErr w:type="spellStart"/>
      <w:r w:rsidRPr="00600E8F">
        <w:rPr>
          <w:lang w:val="en-US"/>
        </w:rPr>
        <w:t>upahPerJam</w:t>
      </w:r>
      <w:proofErr w:type="spellEnd"/>
      <w:r w:rsidRPr="00600E8F">
        <w:rPr>
          <w:lang w:val="en-US"/>
        </w:rPr>
        <w:t>;</w:t>
      </w:r>
    </w:p>
    <w:p w14:paraId="0D548385" w14:textId="77777777" w:rsidR="00600E8F" w:rsidRPr="00600E8F" w:rsidRDefault="00600E8F" w:rsidP="00600E8F">
      <w:pPr>
        <w:ind w:left="550"/>
        <w:rPr>
          <w:lang w:val="en-US"/>
        </w:rPr>
      </w:pPr>
      <w:r w:rsidRPr="00600E8F">
        <w:rPr>
          <w:lang w:val="en-US"/>
        </w:rPr>
        <w:t xml:space="preserve">        </w:t>
      </w:r>
      <w:proofErr w:type="spellStart"/>
      <w:proofErr w:type="gramStart"/>
      <w:r w:rsidRPr="00600E8F">
        <w:rPr>
          <w:lang w:val="en-US"/>
        </w:rPr>
        <w:t>this.jumlahJamKerja</w:t>
      </w:r>
      <w:proofErr w:type="spellEnd"/>
      <w:proofErr w:type="gramEnd"/>
      <w:r w:rsidRPr="00600E8F">
        <w:rPr>
          <w:lang w:val="en-US"/>
        </w:rPr>
        <w:t xml:space="preserve"> = </w:t>
      </w:r>
      <w:proofErr w:type="spellStart"/>
      <w:r w:rsidRPr="00600E8F">
        <w:rPr>
          <w:lang w:val="en-US"/>
        </w:rPr>
        <w:t>jumlahJamKerja</w:t>
      </w:r>
      <w:proofErr w:type="spellEnd"/>
      <w:r w:rsidRPr="00600E8F">
        <w:rPr>
          <w:lang w:val="en-US"/>
        </w:rPr>
        <w:t>;</w:t>
      </w:r>
    </w:p>
    <w:p w14:paraId="7E465051" w14:textId="77777777" w:rsidR="00600E8F" w:rsidRPr="00600E8F" w:rsidRDefault="00600E8F" w:rsidP="00600E8F">
      <w:pPr>
        <w:ind w:left="550"/>
        <w:rPr>
          <w:lang w:val="en-US"/>
        </w:rPr>
      </w:pPr>
      <w:r w:rsidRPr="00600E8F">
        <w:rPr>
          <w:lang w:val="en-US"/>
        </w:rPr>
        <w:t xml:space="preserve">    }</w:t>
      </w:r>
    </w:p>
    <w:p w14:paraId="6A842CCF" w14:textId="77777777" w:rsidR="00600E8F" w:rsidRPr="00600E8F" w:rsidRDefault="00600E8F" w:rsidP="00600E8F">
      <w:pPr>
        <w:ind w:left="550"/>
        <w:rPr>
          <w:lang w:val="en-US"/>
        </w:rPr>
      </w:pPr>
    </w:p>
    <w:p w14:paraId="6BB7E4ED" w14:textId="77777777" w:rsidR="00600E8F" w:rsidRPr="00600E8F" w:rsidRDefault="00600E8F" w:rsidP="00600E8F">
      <w:pPr>
        <w:ind w:left="550"/>
        <w:rPr>
          <w:lang w:val="en-US"/>
        </w:rPr>
      </w:pPr>
      <w:r w:rsidRPr="00600E8F">
        <w:rPr>
          <w:lang w:val="en-US"/>
        </w:rPr>
        <w:t xml:space="preserve">    @Override</w:t>
      </w:r>
    </w:p>
    <w:p w14:paraId="08D64F3D" w14:textId="77777777" w:rsidR="00600E8F" w:rsidRPr="00600E8F" w:rsidRDefault="00600E8F" w:rsidP="00600E8F">
      <w:pPr>
        <w:ind w:left="550"/>
        <w:rPr>
          <w:lang w:val="en-US"/>
        </w:rPr>
      </w:pPr>
      <w:r w:rsidRPr="00600E8F">
        <w:rPr>
          <w:lang w:val="en-US"/>
        </w:rPr>
        <w:t xml:space="preserve">    void </w:t>
      </w:r>
      <w:proofErr w:type="spellStart"/>
      <w:proofErr w:type="gramStart"/>
      <w:r w:rsidRPr="00600E8F">
        <w:rPr>
          <w:lang w:val="en-US"/>
        </w:rPr>
        <w:t>tampilkanData</w:t>
      </w:r>
      <w:proofErr w:type="spellEnd"/>
      <w:r w:rsidRPr="00600E8F">
        <w:rPr>
          <w:lang w:val="en-US"/>
        </w:rPr>
        <w:t>(</w:t>
      </w:r>
      <w:proofErr w:type="gramEnd"/>
      <w:r w:rsidRPr="00600E8F">
        <w:rPr>
          <w:lang w:val="en-US"/>
        </w:rPr>
        <w:t>) {</w:t>
      </w:r>
    </w:p>
    <w:p w14:paraId="20AA8372" w14:textId="77777777" w:rsidR="00600E8F" w:rsidRPr="00600E8F" w:rsidRDefault="00600E8F" w:rsidP="00600E8F">
      <w:pPr>
        <w:ind w:left="550"/>
        <w:rPr>
          <w:lang w:val="en-US"/>
        </w:rPr>
      </w:pPr>
      <w:r w:rsidRPr="00600E8F">
        <w:rPr>
          <w:lang w:val="en-US"/>
        </w:rPr>
        <w:lastRenderedPageBreak/>
        <w:t xml:space="preserve">        </w:t>
      </w:r>
      <w:proofErr w:type="spellStart"/>
      <w:r w:rsidRPr="00600E8F">
        <w:rPr>
          <w:lang w:val="en-US"/>
        </w:rPr>
        <w:t>System.out.println</w:t>
      </w:r>
      <w:proofErr w:type="spellEnd"/>
      <w:r w:rsidRPr="00600E8F">
        <w:rPr>
          <w:lang w:val="en-US"/>
        </w:rPr>
        <w:t xml:space="preserve">("===== </w:t>
      </w:r>
      <w:proofErr w:type="spellStart"/>
      <w:r w:rsidRPr="00600E8F">
        <w:rPr>
          <w:lang w:val="en-US"/>
        </w:rPr>
        <w:t>Karyawan</w:t>
      </w:r>
      <w:proofErr w:type="spellEnd"/>
      <w:r w:rsidRPr="00600E8F">
        <w:rPr>
          <w:lang w:val="en-US"/>
        </w:rPr>
        <w:t xml:space="preserve"> </w:t>
      </w:r>
      <w:proofErr w:type="spellStart"/>
      <w:r w:rsidRPr="00600E8F">
        <w:rPr>
          <w:lang w:val="en-US"/>
        </w:rPr>
        <w:t>Kontrak</w:t>
      </w:r>
      <w:proofErr w:type="spellEnd"/>
      <w:r w:rsidRPr="00600E8F">
        <w:rPr>
          <w:lang w:val="en-US"/>
        </w:rPr>
        <w:t xml:space="preserve"> =====");</w:t>
      </w:r>
    </w:p>
    <w:p w14:paraId="48816D4D"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System.out.println</w:t>
      </w:r>
      <w:proofErr w:type="spellEnd"/>
      <w:r w:rsidRPr="00600E8F">
        <w:rPr>
          <w:lang w:val="en-US"/>
        </w:rPr>
        <w:t>("</w:t>
      </w:r>
      <w:proofErr w:type="gramStart"/>
      <w:r w:rsidRPr="00600E8F">
        <w:rPr>
          <w:lang w:val="en-US"/>
        </w:rPr>
        <w:t>Nama :</w:t>
      </w:r>
      <w:proofErr w:type="gramEnd"/>
      <w:r w:rsidRPr="00600E8F">
        <w:rPr>
          <w:lang w:val="en-US"/>
        </w:rPr>
        <w:t xml:space="preserve"> " + </w:t>
      </w:r>
      <w:proofErr w:type="spellStart"/>
      <w:r w:rsidRPr="00600E8F">
        <w:rPr>
          <w:lang w:val="en-US"/>
        </w:rPr>
        <w:t>nama</w:t>
      </w:r>
      <w:proofErr w:type="spellEnd"/>
      <w:r w:rsidRPr="00600E8F">
        <w:rPr>
          <w:lang w:val="en-US"/>
        </w:rPr>
        <w:t>);</w:t>
      </w:r>
    </w:p>
    <w:p w14:paraId="284B085A"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System.out.println</w:t>
      </w:r>
      <w:proofErr w:type="spellEnd"/>
      <w:r w:rsidRPr="00600E8F">
        <w:rPr>
          <w:lang w:val="en-US"/>
        </w:rPr>
        <w:t>("</w:t>
      </w:r>
      <w:proofErr w:type="spellStart"/>
      <w:proofErr w:type="gramStart"/>
      <w:r w:rsidRPr="00600E8F">
        <w:rPr>
          <w:lang w:val="en-US"/>
        </w:rPr>
        <w:t>Usia</w:t>
      </w:r>
      <w:proofErr w:type="spellEnd"/>
      <w:r w:rsidRPr="00600E8F">
        <w:rPr>
          <w:lang w:val="en-US"/>
        </w:rPr>
        <w:t xml:space="preserve"> :</w:t>
      </w:r>
      <w:proofErr w:type="gramEnd"/>
      <w:r w:rsidRPr="00600E8F">
        <w:rPr>
          <w:lang w:val="en-US"/>
        </w:rPr>
        <w:t xml:space="preserve"> " + </w:t>
      </w:r>
      <w:proofErr w:type="spellStart"/>
      <w:r w:rsidRPr="00600E8F">
        <w:rPr>
          <w:lang w:val="en-US"/>
        </w:rPr>
        <w:t>usia</w:t>
      </w:r>
      <w:proofErr w:type="spellEnd"/>
      <w:r w:rsidRPr="00600E8F">
        <w:rPr>
          <w:lang w:val="en-US"/>
        </w:rPr>
        <w:t>);</w:t>
      </w:r>
    </w:p>
    <w:p w14:paraId="618C3551"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System.out.println</w:t>
      </w:r>
      <w:proofErr w:type="spellEnd"/>
      <w:r w:rsidRPr="00600E8F">
        <w:rPr>
          <w:lang w:val="en-US"/>
        </w:rPr>
        <w:t>("</w:t>
      </w:r>
      <w:proofErr w:type="spellStart"/>
      <w:proofErr w:type="gramStart"/>
      <w:r w:rsidRPr="00600E8F">
        <w:rPr>
          <w:lang w:val="en-US"/>
        </w:rPr>
        <w:t>Posisi</w:t>
      </w:r>
      <w:proofErr w:type="spellEnd"/>
      <w:r w:rsidRPr="00600E8F">
        <w:rPr>
          <w:lang w:val="en-US"/>
        </w:rPr>
        <w:t xml:space="preserve"> :</w:t>
      </w:r>
      <w:proofErr w:type="gramEnd"/>
      <w:r w:rsidRPr="00600E8F">
        <w:rPr>
          <w:lang w:val="en-US"/>
        </w:rPr>
        <w:t xml:space="preserve"> " + </w:t>
      </w:r>
      <w:proofErr w:type="spellStart"/>
      <w:r w:rsidRPr="00600E8F">
        <w:rPr>
          <w:lang w:val="en-US"/>
        </w:rPr>
        <w:t>posisi</w:t>
      </w:r>
      <w:proofErr w:type="spellEnd"/>
      <w:r w:rsidRPr="00600E8F">
        <w:rPr>
          <w:lang w:val="en-US"/>
        </w:rPr>
        <w:t>);</w:t>
      </w:r>
    </w:p>
    <w:p w14:paraId="5AE64F59"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System.out.println</w:t>
      </w:r>
      <w:proofErr w:type="spellEnd"/>
      <w:r w:rsidRPr="00600E8F">
        <w:rPr>
          <w:lang w:val="en-US"/>
        </w:rPr>
        <w:t xml:space="preserve">("Upah Per </w:t>
      </w:r>
      <w:proofErr w:type="gramStart"/>
      <w:r w:rsidRPr="00600E8F">
        <w:rPr>
          <w:lang w:val="en-US"/>
        </w:rPr>
        <w:t>Jam :</w:t>
      </w:r>
      <w:proofErr w:type="gramEnd"/>
      <w:r w:rsidRPr="00600E8F">
        <w:rPr>
          <w:lang w:val="en-US"/>
        </w:rPr>
        <w:t xml:space="preserve"> " + </w:t>
      </w:r>
      <w:proofErr w:type="spellStart"/>
      <w:r w:rsidRPr="00600E8F">
        <w:rPr>
          <w:lang w:val="en-US"/>
        </w:rPr>
        <w:t>upahPerJam</w:t>
      </w:r>
      <w:proofErr w:type="spellEnd"/>
      <w:r w:rsidRPr="00600E8F">
        <w:rPr>
          <w:lang w:val="en-US"/>
        </w:rPr>
        <w:t>);</w:t>
      </w:r>
    </w:p>
    <w:p w14:paraId="507EEAE3"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System.out.println</w:t>
      </w:r>
      <w:proofErr w:type="spellEnd"/>
      <w:r w:rsidRPr="00600E8F">
        <w:rPr>
          <w:lang w:val="en-US"/>
        </w:rPr>
        <w:t>("</w:t>
      </w:r>
      <w:proofErr w:type="spellStart"/>
      <w:r w:rsidRPr="00600E8F">
        <w:rPr>
          <w:lang w:val="en-US"/>
        </w:rPr>
        <w:t>Jumlah</w:t>
      </w:r>
      <w:proofErr w:type="spellEnd"/>
      <w:r w:rsidRPr="00600E8F">
        <w:rPr>
          <w:lang w:val="en-US"/>
        </w:rPr>
        <w:t xml:space="preserve"> Jam </w:t>
      </w:r>
      <w:proofErr w:type="spellStart"/>
      <w:proofErr w:type="gramStart"/>
      <w:r w:rsidRPr="00600E8F">
        <w:rPr>
          <w:lang w:val="en-US"/>
        </w:rPr>
        <w:t>Kerja</w:t>
      </w:r>
      <w:proofErr w:type="spellEnd"/>
      <w:r w:rsidRPr="00600E8F">
        <w:rPr>
          <w:lang w:val="en-US"/>
        </w:rPr>
        <w:t xml:space="preserve"> :</w:t>
      </w:r>
      <w:proofErr w:type="gramEnd"/>
      <w:r w:rsidRPr="00600E8F">
        <w:rPr>
          <w:lang w:val="en-US"/>
        </w:rPr>
        <w:t xml:space="preserve"> " + </w:t>
      </w:r>
      <w:proofErr w:type="spellStart"/>
      <w:r w:rsidRPr="00600E8F">
        <w:rPr>
          <w:lang w:val="en-US"/>
        </w:rPr>
        <w:t>jumlahJamKerja</w:t>
      </w:r>
      <w:proofErr w:type="spellEnd"/>
      <w:r w:rsidRPr="00600E8F">
        <w:rPr>
          <w:lang w:val="en-US"/>
        </w:rPr>
        <w:t>);</w:t>
      </w:r>
    </w:p>
    <w:p w14:paraId="3005F356" w14:textId="77777777" w:rsidR="00600E8F" w:rsidRPr="00600E8F" w:rsidRDefault="00600E8F" w:rsidP="00600E8F">
      <w:pPr>
        <w:ind w:left="550"/>
        <w:rPr>
          <w:lang w:val="en-US"/>
        </w:rPr>
      </w:pPr>
      <w:r w:rsidRPr="00600E8F">
        <w:rPr>
          <w:lang w:val="en-US"/>
        </w:rPr>
        <w:t xml:space="preserve">    }</w:t>
      </w:r>
    </w:p>
    <w:p w14:paraId="6F550128" w14:textId="77777777" w:rsidR="00600E8F" w:rsidRPr="00600E8F" w:rsidRDefault="00600E8F" w:rsidP="00600E8F">
      <w:pPr>
        <w:ind w:left="550"/>
        <w:rPr>
          <w:lang w:val="en-US"/>
        </w:rPr>
      </w:pPr>
      <w:r w:rsidRPr="00600E8F">
        <w:rPr>
          <w:lang w:val="en-US"/>
        </w:rPr>
        <w:t>}</w:t>
      </w:r>
    </w:p>
    <w:p w14:paraId="2B1A5059" w14:textId="77777777" w:rsidR="00600E8F" w:rsidRPr="00600E8F" w:rsidRDefault="00600E8F" w:rsidP="00600E8F">
      <w:pPr>
        <w:ind w:left="550"/>
        <w:rPr>
          <w:b/>
          <w:lang w:val="en-US"/>
        </w:rPr>
      </w:pPr>
      <w:r w:rsidRPr="00600E8F">
        <w:rPr>
          <w:b/>
          <w:lang w:val="en-US"/>
        </w:rPr>
        <w:t xml:space="preserve">Package </w:t>
      </w:r>
      <w:proofErr w:type="spellStart"/>
      <w:r w:rsidRPr="00600E8F">
        <w:rPr>
          <w:b/>
          <w:lang w:val="en-US"/>
        </w:rPr>
        <w:t>KaryawanTetap</w:t>
      </w:r>
      <w:proofErr w:type="spellEnd"/>
    </w:p>
    <w:p w14:paraId="2B8920B4" w14:textId="77777777" w:rsidR="00600E8F" w:rsidRPr="00600E8F" w:rsidRDefault="00600E8F" w:rsidP="00600E8F">
      <w:pPr>
        <w:ind w:left="550"/>
        <w:rPr>
          <w:lang w:val="en-US"/>
        </w:rPr>
      </w:pPr>
      <w:r w:rsidRPr="00600E8F">
        <w:rPr>
          <w:lang w:val="en-US"/>
        </w:rPr>
        <w:t xml:space="preserve">package </w:t>
      </w:r>
      <w:proofErr w:type="gramStart"/>
      <w:r w:rsidRPr="00600E8F">
        <w:rPr>
          <w:lang w:val="en-US"/>
        </w:rPr>
        <w:t>com.mycompany</w:t>
      </w:r>
      <w:proofErr w:type="gramEnd"/>
      <w:r w:rsidRPr="00600E8F">
        <w:rPr>
          <w:lang w:val="en-US"/>
        </w:rPr>
        <w:t>.modul45;</w:t>
      </w:r>
    </w:p>
    <w:p w14:paraId="46B85FF9" w14:textId="77777777" w:rsidR="00600E8F" w:rsidRPr="00600E8F" w:rsidRDefault="00600E8F" w:rsidP="00600E8F">
      <w:pPr>
        <w:ind w:left="550"/>
        <w:rPr>
          <w:lang w:val="en-US"/>
        </w:rPr>
      </w:pPr>
    </w:p>
    <w:p w14:paraId="2A46B158" w14:textId="77777777" w:rsidR="00600E8F" w:rsidRPr="00600E8F" w:rsidRDefault="00600E8F" w:rsidP="00600E8F">
      <w:pPr>
        <w:ind w:left="550"/>
        <w:rPr>
          <w:lang w:val="en-US"/>
        </w:rPr>
      </w:pPr>
    </w:p>
    <w:p w14:paraId="750E474B" w14:textId="77777777" w:rsidR="00600E8F" w:rsidRPr="00600E8F" w:rsidRDefault="00600E8F" w:rsidP="00600E8F">
      <w:pPr>
        <w:ind w:left="550"/>
        <w:rPr>
          <w:lang w:val="en-US"/>
        </w:rPr>
      </w:pPr>
      <w:r w:rsidRPr="00600E8F">
        <w:rPr>
          <w:lang w:val="en-US"/>
        </w:rPr>
        <w:t xml:space="preserve">public class </w:t>
      </w:r>
      <w:proofErr w:type="spellStart"/>
      <w:r w:rsidRPr="00600E8F">
        <w:rPr>
          <w:lang w:val="en-US"/>
        </w:rPr>
        <w:t>KaryawanTetap</w:t>
      </w:r>
      <w:proofErr w:type="spellEnd"/>
      <w:r w:rsidRPr="00600E8F">
        <w:rPr>
          <w:lang w:val="en-US"/>
        </w:rPr>
        <w:t xml:space="preserve"> extends </w:t>
      </w:r>
      <w:proofErr w:type="spellStart"/>
      <w:r w:rsidRPr="00600E8F">
        <w:rPr>
          <w:lang w:val="en-US"/>
        </w:rPr>
        <w:t>Karyawan</w:t>
      </w:r>
      <w:proofErr w:type="spellEnd"/>
      <w:r w:rsidRPr="00600E8F">
        <w:rPr>
          <w:lang w:val="en-US"/>
        </w:rPr>
        <w:t xml:space="preserve"> {</w:t>
      </w:r>
    </w:p>
    <w:p w14:paraId="3FD20FA4" w14:textId="77777777" w:rsidR="00600E8F" w:rsidRPr="00600E8F" w:rsidRDefault="00600E8F" w:rsidP="00600E8F">
      <w:pPr>
        <w:ind w:left="550"/>
        <w:rPr>
          <w:lang w:val="en-US"/>
        </w:rPr>
      </w:pPr>
      <w:r w:rsidRPr="00600E8F">
        <w:rPr>
          <w:lang w:val="en-US"/>
        </w:rPr>
        <w:t xml:space="preserve">    double </w:t>
      </w:r>
      <w:proofErr w:type="spellStart"/>
      <w:r w:rsidRPr="00600E8F">
        <w:rPr>
          <w:lang w:val="en-US"/>
        </w:rPr>
        <w:t>gajibulanan</w:t>
      </w:r>
      <w:proofErr w:type="spellEnd"/>
      <w:r w:rsidRPr="00600E8F">
        <w:rPr>
          <w:lang w:val="en-US"/>
        </w:rPr>
        <w:t>;</w:t>
      </w:r>
    </w:p>
    <w:p w14:paraId="78AEE91B" w14:textId="77777777" w:rsidR="00600E8F" w:rsidRPr="00600E8F" w:rsidRDefault="00600E8F" w:rsidP="00600E8F">
      <w:pPr>
        <w:ind w:left="550"/>
        <w:rPr>
          <w:lang w:val="en-US"/>
        </w:rPr>
      </w:pPr>
      <w:r w:rsidRPr="00600E8F">
        <w:rPr>
          <w:lang w:val="en-US"/>
        </w:rPr>
        <w:t xml:space="preserve">    </w:t>
      </w:r>
    </w:p>
    <w:p w14:paraId="6931AB8A" w14:textId="77777777" w:rsidR="00600E8F" w:rsidRPr="00600E8F" w:rsidRDefault="00600E8F" w:rsidP="00600E8F">
      <w:pPr>
        <w:ind w:left="550"/>
        <w:rPr>
          <w:lang w:val="en-US"/>
        </w:rPr>
      </w:pPr>
      <w:r w:rsidRPr="00600E8F">
        <w:rPr>
          <w:lang w:val="en-US"/>
        </w:rPr>
        <w:t xml:space="preserve">    public </w:t>
      </w:r>
      <w:proofErr w:type="spellStart"/>
      <w:proofErr w:type="gramStart"/>
      <w:r w:rsidRPr="00600E8F">
        <w:rPr>
          <w:lang w:val="en-US"/>
        </w:rPr>
        <w:t>KaryawanTetap</w:t>
      </w:r>
      <w:proofErr w:type="spellEnd"/>
      <w:r w:rsidRPr="00600E8F">
        <w:rPr>
          <w:lang w:val="en-US"/>
        </w:rPr>
        <w:t>(</w:t>
      </w:r>
      <w:proofErr w:type="gramEnd"/>
      <w:r w:rsidRPr="00600E8F">
        <w:rPr>
          <w:lang w:val="en-US"/>
        </w:rPr>
        <w:t xml:space="preserve">String </w:t>
      </w:r>
      <w:proofErr w:type="spellStart"/>
      <w:r w:rsidRPr="00600E8F">
        <w:rPr>
          <w:lang w:val="en-US"/>
        </w:rPr>
        <w:t>nama</w:t>
      </w:r>
      <w:proofErr w:type="spellEnd"/>
      <w:r w:rsidRPr="00600E8F">
        <w:rPr>
          <w:lang w:val="en-US"/>
        </w:rPr>
        <w:t xml:space="preserve">, int </w:t>
      </w:r>
      <w:proofErr w:type="spellStart"/>
      <w:r w:rsidRPr="00600E8F">
        <w:rPr>
          <w:lang w:val="en-US"/>
        </w:rPr>
        <w:t>usia</w:t>
      </w:r>
      <w:proofErr w:type="spellEnd"/>
      <w:r w:rsidRPr="00600E8F">
        <w:rPr>
          <w:lang w:val="en-US"/>
        </w:rPr>
        <w:t xml:space="preserve">, String </w:t>
      </w:r>
      <w:proofErr w:type="spellStart"/>
      <w:r w:rsidRPr="00600E8F">
        <w:rPr>
          <w:lang w:val="en-US"/>
        </w:rPr>
        <w:t>posisi</w:t>
      </w:r>
      <w:proofErr w:type="spellEnd"/>
      <w:r w:rsidRPr="00600E8F">
        <w:rPr>
          <w:lang w:val="en-US"/>
        </w:rPr>
        <w:t xml:space="preserve">, double </w:t>
      </w:r>
      <w:proofErr w:type="spellStart"/>
      <w:r w:rsidRPr="00600E8F">
        <w:rPr>
          <w:lang w:val="en-US"/>
        </w:rPr>
        <w:t>gajibulanan</w:t>
      </w:r>
      <w:proofErr w:type="spellEnd"/>
      <w:r w:rsidRPr="00600E8F">
        <w:rPr>
          <w:lang w:val="en-US"/>
        </w:rPr>
        <w:t>){</w:t>
      </w:r>
    </w:p>
    <w:p w14:paraId="318EBB5B" w14:textId="77777777" w:rsidR="00600E8F" w:rsidRPr="00600E8F" w:rsidRDefault="00600E8F" w:rsidP="00600E8F">
      <w:pPr>
        <w:ind w:left="550"/>
        <w:rPr>
          <w:lang w:val="en-US"/>
        </w:rPr>
      </w:pPr>
      <w:r w:rsidRPr="00600E8F">
        <w:rPr>
          <w:lang w:val="en-US"/>
        </w:rPr>
        <w:t xml:space="preserve">        </w:t>
      </w:r>
      <w:proofErr w:type="gramStart"/>
      <w:r w:rsidRPr="00600E8F">
        <w:rPr>
          <w:lang w:val="en-US"/>
        </w:rPr>
        <w:t>super(</w:t>
      </w:r>
      <w:proofErr w:type="spellStart"/>
      <w:proofErr w:type="gramEnd"/>
      <w:r w:rsidRPr="00600E8F">
        <w:rPr>
          <w:lang w:val="en-US"/>
        </w:rPr>
        <w:t>nama</w:t>
      </w:r>
      <w:proofErr w:type="spellEnd"/>
      <w:r w:rsidRPr="00600E8F">
        <w:rPr>
          <w:lang w:val="en-US"/>
        </w:rPr>
        <w:t xml:space="preserve">, </w:t>
      </w:r>
      <w:proofErr w:type="spellStart"/>
      <w:r w:rsidRPr="00600E8F">
        <w:rPr>
          <w:lang w:val="en-US"/>
        </w:rPr>
        <w:t>usia</w:t>
      </w:r>
      <w:proofErr w:type="spellEnd"/>
      <w:r w:rsidRPr="00600E8F">
        <w:rPr>
          <w:lang w:val="en-US"/>
        </w:rPr>
        <w:t xml:space="preserve">, </w:t>
      </w:r>
      <w:proofErr w:type="spellStart"/>
      <w:r w:rsidRPr="00600E8F">
        <w:rPr>
          <w:lang w:val="en-US"/>
        </w:rPr>
        <w:t>posisi</w:t>
      </w:r>
      <w:proofErr w:type="spellEnd"/>
      <w:r w:rsidRPr="00600E8F">
        <w:rPr>
          <w:lang w:val="en-US"/>
        </w:rPr>
        <w:t>);</w:t>
      </w:r>
    </w:p>
    <w:p w14:paraId="4BB64CF4" w14:textId="77777777" w:rsidR="00600E8F" w:rsidRPr="00600E8F" w:rsidRDefault="00600E8F" w:rsidP="00600E8F">
      <w:pPr>
        <w:ind w:left="550"/>
        <w:rPr>
          <w:lang w:val="en-US"/>
        </w:rPr>
      </w:pPr>
      <w:r w:rsidRPr="00600E8F">
        <w:rPr>
          <w:lang w:val="en-US"/>
        </w:rPr>
        <w:t xml:space="preserve">        </w:t>
      </w:r>
      <w:proofErr w:type="spellStart"/>
      <w:proofErr w:type="gramStart"/>
      <w:r w:rsidRPr="00600E8F">
        <w:rPr>
          <w:lang w:val="en-US"/>
        </w:rPr>
        <w:t>this.gajibulanan</w:t>
      </w:r>
      <w:proofErr w:type="spellEnd"/>
      <w:proofErr w:type="gramEnd"/>
      <w:r w:rsidRPr="00600E8F">
        <w:rPr>
          <w:lang w:val="en-US"/>
        </w:rPr>
        <w:t xml:space="preserve"> = </w:t>
      </w:r>
      <w:proofErr w:type="spellStart"/>
      <w:r w:rsidRPr="00600E8F">
        <w:rPr>
          <w:lang w:val="en-US"/>
        </w:rPr>
        <w:t>gajibulanan</w:t>
      </w:r>
      <w:proofErr w:type="spellEnd"/>
      <w:r w:rsidRPr="00600E8F">
        <w:rPr>
          <w:lang w:val="en-US"/>
        </w:rPr>
        <w:t>;</w:t>
      </w:r>
    </w:p>
    <w:p w14:paraId="2BB2FDA4" w14:textId="77777777" w:rsidR="00600E8F" w:rsidRPr="00600E8F" w:rsidRDefault="00600E8F" w:rsidP="00600E8F">
      <w:pPr>
        <w:ind w:left="550"/>
        <w:rPr>
          <w:lang w:val="en-US"/>
        </w:rPr>
      </w:pPr>
      <w:r w:rsidRPr="00600E8F">
        <w:rPr>
          <w:lang w:val="en-US"/>
        </w:rPr>
        <w:t xml:space="preserve">    }</w:t>
      </w:r>
    </w:p>
    <w:p w14:paraId="0CB93D9F" w14:textId="77777777" w:rsidR="00600E8F" w:rsidRPr="00600E8F" w:rsidRDefault="00600E8F" w:rsidP="00600E8F">
      <w:pPr>
        <w:ind w:left="550"/>
        <w:rPr>
          <w:lang w:val="en-US"/>
        </w:rPr>
      </w:pPr>
      <w:r w:rsidRPr="00600E8F">
        <w:rPr>
          <w:lang w:val="en-US"/>
        </w:rPr>
        <w:t xml:space="preserve">    </w:t>
      </w:r>
    </w:p>
    <w:p w14:paraId="397DA35A" w14:textId="77777777" w:rsidR="00600E8F" w:rsidRPr="00600E8F" w:rsidRDefault="00600E8F" w:rsidP="00600E8F">
      <w:pPr>
        <w:ind w:left="550"/>
        <w:rPr>
          <w:lang w:val="en-US"/>
        </w:rPr>
      </w:pPr>
      <w:r w:rsidRPr="00600E8F">
        <w:rPr>
          <w:lang w:val="en-US"/>
        </w:rPr>
        <w:t xml:space="preserve">    void </w:t>
      </w:r>
      <w:proofErr w:type="spellStart"/>
      <w:proofErr w:type="gramStart"/>
      <w:r w:rsidRPr="00600E8F">
        <w:rPr>
          <w:lang w:val="en-US"/>
        </w:rPr>
        <w:t>tampilkanData</w:t>
      </w:r>
      <w:proofErr w:type="spellEnd"/>
      <w:r w:rsidRPr="00600E8F">
        <w:rPr>
          <w:lang w:val="en-US"/>
        </w:rPr>
        <w:t>(</w:t>
      </w:r>
      <w:proofErr w:type="gramEnd"/>
      <w:r w:rsidRPr="00600E8F">
        <w:rPr>
          <w:lang w:val="en-US"/>
        </w:rPr>
        <w:t>){</w:t>
      </w:r>
    </w:p>
    <w:p w14:paraId="23F07C14"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System.out.println</w:t>
      </w:r>
      <w:proofErr w:type="spellEnd"/>
      <w:r w:rsidRPr="00600E8F">
        <w:rPr>
          <w:lang w:val="en-US"/>
        </w:rPr>
        <w:t xml:space="preserve">("===== </w:t>
      </w:r>
      <w:proofErr w:type="spellStart"/>
      <w:r w:rsidRPr="00600E8F">
        <w:rPr>
          <w:lang w:val="en-US"/>
        </w:rPr>
        <w:t>Karyawan</w:t>
      </w:r>
      <w:proofErr w:type="spellEnd"/>
      <w:r w:rsidRPr="00600E8F">
        <w:rPr>
          <w:lang w:val="en-US"/>
        </w:rPr>
        <w:t xml:space="preserve"> </w:t>
      </w:r>
      <w:proofErr w:type="spellStart"/>
      <w:r w:rsidRPr="00600E8F">
        <w:rPr>
          <w:lang w:val="en-US"/>
        </w:rPr>
        <w:t>Tetap</w:t>
      </w:r>
      <w:proofErr w:type="spellEnd"/>
      <w:r w:rsidRPr="00600E8F">
        <w:rPr>
          <w:lang w:val="en-US"/>
        </w:rPr>
        <w:t xml:space="preserve"> =====");</w:t>
      </w:r>
    </w:p>
    <w:p w14:paraId="5BD4D093"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System.out.println</w:t>
      </w:r>
      <w:proofErr w:type="spellEnd"/>
      <w:r w:rsidRPr="00600E8F">
        <w:rPr>
          <w:lang w:val="en-US"/>
        </w:rPr>
        <w:t>("</w:t>
      </w:r>
      <w:proofErr w:type="gramStart"/>
      <w:r w:rsidRPr="00600E8F">
        <w:rPr>
          <w:lang w:val="en-US"/>
        </w:rPr>
        <w:t>Nama :</w:t>
      </w:r>
      <w:proofErr w:type="gramEnd"/>
      <w:r w:rsidRPr="00600E8F">
        <w:rPr>
          <w:lang w:val="en-US"/>
        </w:rPr>
        <w:t xml:space="preserve"> " + </w:t>
      </w:r>
      <w:proofErr w:type="spellStart"/>
      <w:r w:rsidRPr="00600E8F">
        <w:rPr>
          <w:lang w:val="en-US"/>
        </w:rPr>
        <w:t>nama</w:t>
      </w:r>
      <w:proofErr w:type="spellEnd"/>
      <w:r w:rsidRPr="00600E8F">
        <w:rPr>
          <w:lang w:val="en-US"/>
        </w:rPr>
        <w:t>);</w:t>
      </w:r>
    </w:p>
    <w:p w14:paraId="0E5271EB"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System.out.println</w:t>
      </w:r>
      <w:proofErr w:type="spellEnd"/>
      <w:r w:rsidRPr="00600E8F">
        <w:rPr>
          <w:lang w:val="en-US"/>
        </w:rPr>
        <w:t>("</w:t>
      </w:r>
      <w:proofErr w:type="spellStart"/>
      <w:proofErr w:type="gramStart"/>
      <w:r w:rsidRPr="00600E8F">
        <w:rPr>
          <w:lang w:val="en-US"/>
        </w:rPr>
        <w:t>Usia</w:t>
      </w:r>
      <w:proofErr w:type="spellEnd"/>
      <w:r w:rsidRPr="00600E8F">
        <w:rPr>
          <w:lang w:val="en-US"/>
        </w:rPr>
        <w:t xml:space="preserve"> :</w:t>
      </w:r>
      <w:proofErr w:type="gramEnd"/>
      <w:r w:rsidRPr="00600E8F">
        <w:rPr>
          <w:lang w:val="en-US"/>
        </w:rPr>
        <w:t xml:space="preserve"> " + </w:t>
      </w:r>
      <w:proofErr w:type="spellStart"/>
      <w:r w:rsidRPr="00600E8F">
        <w:rPr>
          <w:lang w:val="en-US"/>
        </w:rPr>
        <w:t>usia</w:t>
      </w:r>
      <w:proofErr w:type="spellEnd"/>
      <w:r w:rsidRPr="00600E8F">
        <w:rPr>
          <w:lang w:val="en-US"/>
        </w:rPr>
        <w:t>);</w:t>
      </w:r>
    </w:p>
    <w:p w14:paraId="0BE90809"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System.out.println</w:t>
      </w:r>
      <w:proofErr w:type="spellEnd"/>
      <w:r w:rsidRPr="00600E8F">
        <w:rPr>
          <w:lang w:val="en-US"/>
        </w:rPr>
        <w:t>("</w:t>
      </w:r>
      <w:proofErr w:type="spellStart"/>
      <w:proofErr w:type="gramStart"/>
      <w:r w:rsidRPr="00600E8F">
        <w:rPr>
          <w:lang w:val="en-US"/>
        </w:rPr>
        <w:t>Posisi</w:t>
      </w:r>
      <w:proofErr w:type="spellEnd"/>
      <w:r w:rsidRPr="00600E8F">
        <w:rPr>
          <w:lang w:val="en-US"/>
        </w:rPr>
        <w:t xml:space="preserve"> :</w:t>
      </w:r>
      <w:proofErr w:type="gramEnd"/>
      <w:r w:rsidRPr="00600E8F">
        <w:rPr>
          <w:lang w:val="en-US"/>
        </w:rPr>
        <w:t xml:space="preserve"> " + </w:t>
      </w:r>
      <w:proofErr w:type="spellStart"/>
      <w:r w:rsidRPr="00600E8F">
        <w:rPr>
          <w:lang w:val="en-US"/>
        </w:rPr>
        <w:t>posisi</w:t>
      </w:r>
      <w:proofErr w:type="spellEnd"/>
      <w:r w:rsidRPr="00600E8F">
        <w:rPr>
          <w:lang w:val="en-US"/>
        </w:rPr>
        <w:t>);</w:t>
      </w:r>
    </w:p>
    <w:p w14:paraId="05E5F593"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System.out.println</w:t>
      </w:r>
      <w:proofErr w:type="spellEnd"/>
      <w:r w:rsidRPr="00600E8F">
        <w:rPr>
          <w:lang w:val="en-US"/>
        </w:rPr>
        <w:t>("</w:t>
      </w:r>
      <w:proofErr w:type="spellStart"/>
      <w:proofErr w:type="gramStart"/>
      <w:r w:rsidRPr="00600E8F">
        <w:rPr>
          <w:lang w:val="en-US"/>
        </w:rPr>
        <w:t>Gaji</w:t>
      </w:r>
      <w:proofErr w:type="spellEnd"/>
      <w:r w:rsidRPr="00600E8F">
        <w:rPr>
          <w:lang w:val="en-US"/>
        </w:rPr>
        <w:t xml:space="preserve"> :</w:t>
      </w:r>
      <w:proofErr w:type="gramEnd"/>
      <w:r w:rsidRPr="00600E8F">
        <w:rPr>
          <w:lang w:val="en-US"/>
        </w:rPr>
        <w:t xml:space="preserve"> " + </w:t>
      </w:r>
      <w:proofErr w:type="spellStart"/>
      <w:r w:rsidRPr="00600E8F">
        <w:rPr>
          <w:lang w:val="en-US"/>
        </w:rPr>
        <w:t>gajibulanan</w:t>
      </w:r>
      <w:proofErr w:type="spellEnd"/>
      <w:r w:rsidRPr="00600E8F">
        <w:rPr>
          <w:lang w:val="en-US"/>
        </w:rPr>
        <w:t>);</w:t>
      </w:r>
    </w:p>
    <w:p w14:paraId="620AB3A2" w14:textId="77777777" w:rsidR="00600E8F" w:rsidRPr="00600E8F" w:rsidRDefault="00600E8F" w:rsidP="00600E8F">
      <w:pPr>
        <w:ind w:left="550"/>
        <w:rPr>
          <w:lang w:val="en-US"/>
        </w:rPr>
      </w:pPr>
      <w:r w:rsidRPr="00600E8F">
        <w:rPr>
          <w:lang w:val="en-US"/>
        </w:rPr>
        <w:t xml:space="preserve">    }</w:t>
      </w:r>
    </w:p>
    <w:p w14:paraId="4F9A46A3" w14:textId="77777777" w:rsidR="00600E8F" w:rsidRPr="00600E8F" w:rsidRDefault="00600E8F" w:rsidP="00600E8F">
      <w:pPr>
        <w:ind w:left="550"/>
        <w:rPr>
          <w:lang w:val="en-US"/>
        </w:rPr>
      </w:pPr>
      <w:r w:rsidRPr="00600E8F">
        <w:rPr>
          <w:lang w:val="en-US"/>
        </w:rPr>
        <w:t>}</w:t>
      </w:r>
    </w:p>
    <w:p w14:paraId="6C94AD8F" w14:textId="77777777" w:rsidR="00600E8F" w:rsidRPr="00600E8F" w:rsidRDefault="00600E8F" w:rsidP="00600E8F">
      <w:pPr>
        <w:ind w:left="550"/>
        <w:rPr>
          <w:b/>
          <w:lang w:val="en-US"/>
        </w:rPr>
      </w:pPr>
      <w:r w:rsidRPr="00600E8F">
        <w:rPr>
          <w:b/>
          <w:lang w:val="en-US"/>
        </w:rPr>
        <w:t>Package modul45</w:t>
      </w:r>
    </w:p>
    <w:p w14:paraId="1ED338B1" w14:textId="77777777" w:rsidR="00600E8F" w:rsidRPr="00600E8F" w:rsidRDefault="00600E8F" w:rsidP="00600E8F">
      <w:pPr>
        <w:ind w:left="550"/>
        <w:rPr>
          <w:lang w:val="en-US"/>
        </w:rPr>
      </w:pPr>
      <w:r w:rsidRPr="00600E8F">
        <w:rPr>
          <w:lang w:val="en-US"/>
        </w:rPr>
        <w:lastRenderedPageBreak/>
        <w:t xml:space="preserve">package </w:t>
      </w:r>
      <w:proofErr w:type="gramStart"/>
      <w:r w:rsidRPr="00600E8F">
        <w:rPr>
          <w:lang w:val="en-US"/>
        </w:rPr>
        <w:t>com.mycompany</w:t>
      </w:r>
      <w:proofErr w:type="gramEnd"/>
      <w:r w:rsidRPr="00600E8F">
        <w:rPr>
          <w:lang w:val="en-US"/>
        </w:rPr>
        <w:t>.modul45;</w:t>
      </w:r>
    </w:p>
    <w:p w14:paraId="2832ADF4" w14:textId="77777777" w:rsidR="00600E8F" w:rsidRPr="00600E8F" w:rsidRDefault="00600E8F" w:rsidP="00600E8F">
      <w:pPr>
        <w:ind w:left="550"/>
        <w:rPr>
          <w:lang w:val="en-US"/>
        </w:rPr>
      </w:pPr>
      <w:r w:rsidRPr="00600E8F">
        <w:rPr>
          <w:lang w:val="en-US"/>
        </w:rPr>
        <w:t xml:space="preserve">import </w:t>
      </w:r>
      <w:proofErr w:type="spellStart"/>
      <w:proofErr w:type="gramStart"/>
      <w:r w:rsidRPr="00600E8F">
        <w:rPr>
          <w:lang w:val="en-US"/>
        </w:rPr>
        <w:t>java.util</w:t>
      </w:r>
      <w:proofErr w:type="gramEnd"/>
      <w:r w:rsidRPr="00600E8F">
        <w:rPr>
          <w:lang w:val="en-US"/>
        </w:rPr>
        <w:t>.ArrayList</w:t>
      </w:r>
      <w:proofErr w:type="spellEnd"/>
      <w:r w:rsidRPr="00600E8F">
        <w:rPr>
          <w:lang w:val="en-US"/>
        </w:rPr>
        <w:t>;</w:t>
      </w:r>
    </w:p>
    <w:p w14:paraId="3B482057" w14:textId="77777777" w:rsidR="00600E8F" w:rsidRPr="00600E8F" w:rsidRDefault="00600E8F" w:rsidP="00600E8F">
      <w:pPr>
        <w:ind w:left="550"/>
        <w:rPr>
          <w:lang w:val="en-US"/>
        </w:rPr>
      </w:pPr>
      <w:r w:rsidRPr="00600E8F">
        <w:rPr>
          <w:lang w:val="en-US"/>
        </w:rPr>
        <w:t xml:space="preserve">import </w:t>
      </w:r>
      <w:proofErr w:type="spellStart"/>
      <w:proofErr w:type="gramStart"/>
      <w:r w:rsidRPr="00600E8F">
        <w:rPr>
          <w:lang w:val="en-US"/>
        </w:rPr>
        <w:t>java.util</w:t>
      </w:r>
      <w:proofErr w:type="gramEnd"/>
      <w:r w:rsidRPr="00600E8F">
        <w:rPr>
          <w:lang w:val="en-US"/>
        </w:rPr>
        <w:t>.Scanner</w:t>
      </w:r>
      <w:proofErr w:type="spellEnd"/>
      <w:r w:rsidRPr="00600E8F">
        <w:rPr>
          <w:lang w:val="en-US"/>
        </w:rPr>
        <w:t>;</w:t>
      </w:r>
    </w:p>
    <w:p w14:paraId="590D7402" w14:textId="77777777" w:rsidR="00600E8F" w:rsidRPr="00600E8F" w:rsidRDefault="00600E8F" w:rsidP="00600E8F">
      <w:pPr>
        <w:ind w:left="550"/>
        <w:rPr>
          <w:lang w:val="en-US"/>
        </w:rPr>
      </w:pPr>
    </w:p>
    <w:p w14:paraId="742858B9" w14:textId="77777777" w:rsidR="00600E8F" w:rsidRPr="00600E8F" w:rsidRDefault="00600E8F" w:rsidP="00600E8F">
      <w:pPr>
        <w:ind w:left="550"/>
        <w:rPr>
          <w:lang w:val="en-US"/>
        </w:rPr>
      </w:pPr>
    </w:p>
    <w:p w14:paraId="4AE0B5E8" w14:textId="77777777" w:rsidR="00600E8F" w:rsidRPr="00600E8F" w:rsidRDefault="00600E8F" w:rsidP="00600E8F">
      <w:pPr>
        <w:ind w:left="550"/>
        <w:rPr>
          <w:lang w:val="en-US"/>
        </w:rPr>
      </w:pPr>
      <w:r w:rsidRPr="00600E8F">
        <w:rPr>
          <w:lang w:val="en-US"/>
        </w:rPr>
        <w:t>public class Modul45 {</w:t>
      </w:r>
    </w:p>
    <w:p w14:paraId="29AF5322" w14:textId="77777777" w:rsidR="00600E8F" w:rsidRPr="00600E8F" w:rsidRDefault="00600E8F" w:rsidP="00600E8F">
      <w:pPr>
        <w:ind w:left="550"/>
        <w:rPr>
          <w:lang w:val="en-US"/>
        </w:rPr>
      </w:pPr>
    </w:p>
    <w:p w14:paraId="46150EA0" w14:textId="77777777" w:rsidR="00600E8F" w:rsidRPr="00600E8F" w:rsidRDefault="00600E8F" w:rsidP="00600E8F">
      <w:pPr>
        <w:ind w:left="550"/>
        <w:rPr>
          <w:lang w:val="en-US"/>
        </w:rPr>
      </w:pPr>
    </w:p>
    <w:p w14:paraId="30DEF0B5" w14:textId="77777777" w:rsidR="00600E8F" w:rsidRPr="00600E8F" w:rsidRDefault="00600E8F" w:rsidP="00600E8F">
      <w:pPr>
        <w:ind w:left="550"/>
        <w:rPr>
          <w:lang w:val="en-US"/>
        </w:rPr>
      </w:pPr>
      <w:r w:rsidRPr="00600E8F">
        <w:rPr>
          <w:lang w:val="en-US"/>
        </w:rPr>
        <w:t xml:space="preserve">    public static void </w:t>
      </w:r>
      <w:proofErr w:type="gramStart"/>
      <w:r w:rsidRPr="00600E8F">
        <w:rPr>
          <w:lang w:val="en-US"/>
        </w:rPr>
        <w:t>main(</w:t>
      </w:r>
      <w:proofErr w:type="gramEnd"/>
      <w:r w:rsidRPr="00600E8F">
        <w:rPr>
          <w:lang w:val="en-US"/>
        </w:rPr>
        <w:t xml:space="preserve">String[] </w:t>
      </w:r>
      <w:proofErr w:type="spellStart"/>
      <w:r w:rsidRPr="00600E8F">
        <w:rPr>
          <w:lang w:val="en-US"/>
        </w:rPr>
        <w:t>args</w:t>
      </w:r>
      <w:proofErr w:type="spellEnd"/>
      <w:r w:rsidRPr="00600E8F">
        <w:rPr>
          <w:lang w:val="en-US"/>
        </w:rPr>
        <w:t>) {</w:t>
      </w:r>
    </w:p>
    <w:p w14:paraId="73C52EC3" w14:textId="77777777" w:rsidR="00600E8F" w:rsidRPr="00600E8F" w:rsidRDefault="00600E8F" w:rsidP="00600E8F">
      <w:pPr>
        <w:ind w:left="550"/>
        <w:rPr>
          <w:lang w:val="en-US"/>
        </w:rPr>
      </w:pPr>
      <w:r w:rsidRPr="00600E8F">
        <w:rPr>
          <w:lang w:val="en-US"/>
        </w:rPr>
        <w:t xml:space="preserve">        Scanner </w:t>
      </w:r>
      <w:proofErr w:type="spellStart"/>
      <w:r w:rsidRPr="00600E8F">
        <w:rPr>
          <w:lang w:val="en-US"/>
        </w:rPr>
        <w:t>scanner</w:t>
      </w:r>
      <w:proofErr w:type="spellEnd"/>
      <w:r w:rsidRPr="00600E8F">
        <w:rPr>
          <w:lang w:val="en-US"/>
        </w:rPr>
        <w:t xml:space="preserve"> = new </w:t>
      </w:r>
      <w:proofErr w:type="gramStart"/>
      <w:r w:rsidRPr="00600E8F">
        <w:rPr>
          <w:lang w:val="en-US"/>
        </w:rPr>
        <w:t>Scanner(</w:t>
      </w:r>
      <w:proofErr w:type="gramEnd"/>
      <w:r w:rsidRPr="00600E8F">
        <w:rPr>
          <w:lang w:val="en-US"/>
        </w:rPr>
        <w:t>System.in);</w:t>
      </w:r>
    </w:p>
    <w:p w14:paraId="6E9FD4F7"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ArrayList</w:t>
      </w:r>
      <w:proofErr w:type="spellEnd"/>
      <w:r w:rsidRPr="00600E8F">
        <w:rPr>
          <w:lang w:val="en-US"/>
        </w:rPr>
        <w:t>&lt;</w:t>
      </w:r>
      <w:proofErr w:type="spellStart"/>
      <w:r w:rsidRPr="00600E8F">
        <w:rPr>
          <w:lang w:val="en-US"/>
        </w:rPr>
        <w:t>Karyawan</w:t>
      </w:r>
      <w:proofErr w:type="spellEnd"/>
      <w:r w:rsidRPr="00600E8F">
        <w:rPr>
          <w:lang w:val="en-US"/>
        </w:rPr>
        <w:t xml:space="preserve">&gt; </w:t>
      </w:r>
      <w:proofErr w:type="spellStart"/>
      <w:r w:rsidRPr="00600E8F">
        <w:rPr>
          <w:lang w:val="en-US"/>
        </w:rPr>
        <w:t>karyawanList</w:t>
      </w:r>
      <w:proofErr w:type="spellEnd"/>
      <w:r w:rsidRPr="00600E8F">
        <w:rPr>
          <w:lang w:val="en-US"/>
        </w:rPr>
        <w:t xml:space="preserve"> = new </w:t>
      </w:r>
      <w:proofErr w:type="spellStart"/>
      <w:r w:rsidRPr="00600E8F">
        <w:rPr>
          <w:lang w:val="en-US"/>
        </w:rPr>
        <w:t>ArrayList</w:t>
      </w:r>
      <w:proofErr w:type="spellEnd"/>
      <w:r w:rsidRPr="00600E8F">
        <w:rPr>
          <w:lang w:val="en-US"/>
        </w:rPr>
        <w:t>&lt;</w:t>
      </w:r>
      <w:proofErr w:type="gramStart"/>
      <w:r w:rsidRPr="00600E8F">
        <w:rPr>
          <w:lang w:val="en-US"/>
        </w:rPr>
        <w:t>&gt;(</w:t>
      </w:r>
      <w:proofErr w:type="gramEnd"/>
      <w:r w:rsidRPr="00600E8F">
        <w:rPr>
          <w:lang w:val="en-US"/>
        </w:rPr>
        <w:t>);</w:t>
      </w:r>
    </w:p>
    <w:p w14:paraId="04B9F7C1" w14:textId="77777777" w:rsidR="00600E8F" w:rsidRPr="00600E8F" w:rsidRDefault="00600E8F" w:rsidP="00600E8F">
      <w:pPr>
        <w:ind w:left="550"/>
        <w:rPr>
          <w:lang w:val="en-US"/>
        </w:rPr>
      </w:pPr>
    </w:p>
    <w:p w14:paraId="6D624981" w14:textId="77777777" w:rsidR="00600E8F" w:rsidRPr="00600E8F" w:rsidRDefault="00600E8F" w:rsidP="00600E8F">
      <w:pPr>
        <w:ind w:left="550"/>
        <w:rPr>
          <w:lang w:val="en-US"/>
        </w:rPr>
      </w:pPr>
      <w:r w:rsidRPr="00600E8F">
        <w:rPr>
          <w:lang w:val="en-US"/>
        </w:rPr>
        <w:t xml:space="preserve">        while (true) {</w:t>
      </w:r>
    </w:p>
    <w:p w14:paraId="6EAAC203"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System.out.println</w:t>
      </w:r>
      <w:proofErr w:type="spellEnd"/>
      <w:r w:rsidRPr="00600E8F">
        <w:rPr>
          <w:lang w:val="en-US"/>
        </w:rPr>
        <w:t xml:space="preserve">("===== Masukkan Data </w:t>
      </w:r>
      <w:proofErr w:type="spellStart"/>
      <w:r w:rsidRPr="00600E8F">
        <w:rPr>
          <w:lang w:val="en-US"/>
        </w:rPr>
        <w:t>Karyawan</w:t>
      </w:r>
      <w:proofErr w:type="spellEnd"/>
      <w:r w:rsidRPr="00600E8F">
        <w:rPr>
          <w:lang w:val="en-US"/>
        </w:rPr>
        <w:t xml:space="preserve"> =====");</w:t>
      </w:r>
    </w:p>
    <w:p w14:paraId="27E1D983"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w:t>
      </w:r>
      <w:proofErr w:type="spellEnd"/>
      <w:r w:rsidRPr="00600E8F">
        <w:rPr>
          <w:lang w:val="en-US"/>
        </w:rPr>
        <w:t xml:space="preserve">("Nama </w:t>
      </w:r>
      <w:proofErr w:type="spellStart"/>
      <w:proofErr w:type="gramStart"/>
      <w:r w:rsidRPr="00600E8F">
        <w:rPr>
          <w:lang w:val="en-US"/>
        </w:rPr>
        <w:t>Karyawan</w:t>
      </w:r>
      <w:proofErr w:type="spellEnd"/>
      <w:r w:rsidRPr="00600E8F">
        <w:rPr>
          <w:lang w:val="en-US"/>
        </w:rPr>
        <w:t xml:space="preserve"> :</w:t>
      </w:r>
      <w:proofErr w:type="gramEnd"/>
      <w:r w:rsidRPr="00600E8F">
        <w:rPr>
          <w:lang w:val="en-US"/>
        </w:rPr>
        <w:t xml:space="preserve"> ");</w:t>
      </w:r>
    </w:p>
    <w:p w14:paraId="1E624A23" w14:textId="77777777" w:rsidR="00600E8F" w:rsidRPr="00600E8F" w:rsidRDefault="00600E8F" w:rsidP="00600E8F">
      <w:pPr>
        <w:ind w:left="550"/>
        <w:rPr>
          <w:lang w:val="en-US"/>
        </w:rPr>
      </w:pPr>
      <w:r w:rsidRPr="00600E8F">
        <w:rPr>
          <w:lang w:val="en-US"/>
        </w:rPr>
        <w:t xml:space="preserve">            String </w:t>
      </w:r>
      <w:proofErr w:type="spellStart"/>
      <w:r w:rsidRPr="00600E8F">
        <w:rPr>
          <w:lang w:val="en-US"/>
        </w:rPr>
        <w:t>nama</w:t>
      </w:r>
      <w:proofErr w:type="spellEnd"/>
      <w:r w:rsidRPr="00600E8F">
        <w:rPr>
          <w:lang w:val="en-US"/>
        </w:rPr>
        <w:t xml:space="preserve"> = </w:t>
      </w:r>
      <w:proofErr w:type="spellStart"/>
      <w:proofErr w:type="gramStart"/>
      <w:r w:rsidRPr="00600E8F">
        <w:rPr>
          <w:lang w:val="en-US"/>
        </w:rPr>
        <w:t>scanner.nextLine</w:t>
      </w:r>
      <w:proofErr w:type="spellEnd"/>
      <w:proofErr w:type="gramEnd"/>
      <w:r w:rsidRPr="00600E8F">
        <w:rPr>
          <w:lang w:val="en-US"/>
        </w:rPr>
        <w:t>();</w:t>
      </w:r>
    </w:p>
    <w:p w14:paraId="3BC2E87F" w14:textId="77777777" w:rsidR="00600E8F" w:rsidRPr="00600E8F" w:rsidRDefault="00600E8F" w:rsidP="00600E8F">
      <w:pPr>
        <w:ind w:left="550"/>
        <w:rPr>
          <w:lang w:val="en-US"/>
        </w:rPr>
      </w:pPr>
    </w:p>
    <w:p w14:paraId="3F5E2A6D"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w:t>
      </w:r>
      <w:proofErr w:type="spellEnd"/>
      <w:r w:rsidRPr="00600E8F">
        <w:rPr>
          <w:lang w:val="en-US"/>
        </w:rPr>
        <w:t>("</w:t>
      </w:r>
      <w:proofErr w:type="spellStart"/>
      <w:r w:rsidRPr="00600E8F">
        <w:rPr>
          <w:lang w:val="en-US"/>
        </w:rPr>
        <w:t>Usia</w:t>
      </w:r>
      <w:proofErr w:type="spellEnd"/>
      <w:r w:rsidRPr="00600E8F">
        <w:rPr>
          <w:lang w:val="en-US"/>
        </w:rPr>
        <w:t xml:space="preserve"> </w:t>
      </w:r>
      <w:proofErr w:type="spellStart"/>
      <w:proofErr w:type="gramStart"/>
      <w:r w:rsidRPr="00600E8F">
        <w:rPr>
          <w:lang w:val="en-US"/>
        </w:rPr>
        <w:t>Karyawan</w:t>
      </w:r>
      <w:proofErr w:type="spellEnd"/>
      <w:r w:rsidRPr="00600E8F">
        <w:rPr>
          <w:lang w:val="en-US"/>
        </w:rPr>
        <w:t xml:space="preserve"> :</w:t>
      </w:r>
      <w:proofErr w:type="gramEnd"/>
      <w:r w:rsidRPr="00600E8F">
        <w:rPr>
          <w:lang w:val="en-US"/>
        </w:rPr>
        <w:t xml:space="preserve"> ");</w:t>
      </w:r>
    </w:p>
    <w:p w14:paraId="1A8E6CB8" w14:textId="77777777" w:rsidR="00600E8F" w:rsidRPr="00600E8F" w:rsidRDefault="00600E8F" w:rsidP="00600E8F">
      <w:pPr>
        <w:ind w:left="550"/>
        <w:rPr>
          <w:lang w:val="en-US"/>
        </w:rPr>
      </w:pPr>
      <w:r w:rsidRPr="00600E8F">
        <w:rPr>
          <w:lang w:val="en-US"/>
        </w:rPr>
        <w:t xml:space="preserve">            int </w:t>
      </w:r>
      <w:proofErr w:type="spellStart"/>
      <w:r w:rsidRPr="00600E8F">
        <w:rPr>
          <w:lang w:val="en-US"/>
        </w:rPr>
        <w:t>usia</w:t>
      </w:r>
      <w:proofErr w:type="spellEnd"/>
      <w:r w:rsidRPr="00600E8F">
        <w:rPr>
          <w:lang w:val="en-US"/>
        </w:rPr>
        <w:t xml:space="preserve"> = </w:t>
      </w:r>
      <w:proofErr w:type="spellStart"/>
      <w:proofErr w:type="gramStart"/>
      <w:r w:rsidRPr="00600E8F">
        <w:rPr>
          <w:lang w:val="en-US"/>
        </w:rPr>
        <w:t>scanner.nextInt</w:t>
      </w:r>
      <w:proofErr w:type="spellEnd"/>
      <w:proofErr w:type="gramEnd"/>
      <w:r w:rsidRPr="00600E8F">
        <w:rPr>
          <w:lang w:val="en-US"/>
        </w:rPr>
        <w:t>();</w:t>
      </w:r>
    </w:p>
    <w:p w14:paraId="64ED8F81" w14:textId="77777777" w:rsidR="00600E8F" w:rsidRPr="00600E8F" w:rsidRDefault="00600E8F" w:rsidP="00600E8F">
      <w:pPr>
        <w:ind w:left="550"/>
        <w:rPr>
          <w:lang w:val="en-US"/>
        </w:rPr>
      </w:pPr>
      <w:r w:rsidRPr="00600E8F">
        <w:rPr>
          <w:lang w:val="en-US"/>
        </w:rPr>
        <w:t xml:space="preserve">            </w:t>
      </w:r>
      <w:proofErr w:type="spellStart"/>
      <w:proofErr w:type="gramStart"/>
      <w:r w:rsidRPr="00600E8F">
        <w:rPr>
          <w:lang w:val="en-US"/>
        </w:rPr>
        <w:t>scanner.nextLine</w:t>
      </w:r>
      <w:proofErr w:type="spellEnd"/>
      <w:proofErr w:type="gramEnd"/>
      <w:r w:rsidRPr="00600E8F">
        <w:rPr>
          <w:lang w:val="en-US"/>
        </w:rPr>
        <w:t>();  // Consume newline</w:t>
      </w:r>
    </w:p>
    <w:p w14:paraId="08A73EB4" w14:textId="77777777" w:rsidR="00600E8F" w:rsidRPr="00600E8F" w:rsidRDefault="00600E8F" w:rsidP="00600E8F">
      <w:pPr>
        <w:ind w:left="550"/>
        <w:rPr>
          <w:lang w:val="en-US"/>
        </w:rPr>
      </w:pPr>
    </w:p>
    <w:p w14:paraId="131D3604"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w:t>
      </w:r>
      <w:proofErr w:type="spellEnd"/>
      <w:r w:rsidRPr="00600E8F">
        <w:rPr>
          <w:lang w:val="en-US"/>
        </w:rPr>
        <w:t>("</w:t>
      </w:r>
      <w:proofErr w:type="spellStart"/>
      <w:r w:rsidRPr="00600E8F">
        <w:rPr>
          <w:lang w:val="en-US"/>
        </w:rPr>
        <w:t>Posisi</w:t>
      </w:r>
      <w:proofErr w:type="spellEnd"/>
      <w:r w:rsidRPr="00600E8F">
        <w:rPr>
          <w:lang w:val="en-US"/>
        </w:rPr>
        <w:t xml:space="preserve"> </w:t>
      </w:r>
      <w:proofErr w:type="spellStart"/>
      <w:proofErr w:type="gramStart"/>
      <w:r w:rsidRPr="00600E8F">
        <w:rPr>
          <w:lang w:val="en-US"/>
        </w:rPr>
        <w:t>Karyawan</w:t>
      </w:r>
      <w:proofErr w:type="spellEnd"/>
      <w:r w:rsidRPr="00600E8F">
        <w:rPr>
          <w:lang w:val="en-US"/>
        </w:rPr>
        <w:t xml:space="preserve"> :</w:t>
      </w:r>
      <w:proofErr w:type="gramEnd"/>
      <w:r w:rsidRPr="00600E8F">
        <w:rPr>
          <w:lang w:val="en-US"/>
        </w:rPr>
        <w:t xml:space="preserve"> ");</w:t>
      </w:r>
    </w:p>
    <w:p w14:paraId="62ADFAE3" w14:textId="77777777" w:rsidR="00600E8F" w:rsidRPr="00600E8F" w:rsidRDefault="00600E8F" w:rsidP="00600E8F">
      <w:pPr>
        <w:ind w:left="550"/>
        <w:rPr>
          <w:lang w:val="en-US"/>
        </w:rPr>
      </w:pPr>
      <w:r w:rsidRPr="00600E8F">
        <w:rPr>
          <w:lang w:val="en-US"/>
        </w:rPr>
        <w:t xml:space="preserve">            String </w:t>
      </w:r>
      <w:proofErr w:type="spellStart"/>
      <w:r w:rsidRPr="00600E8F">
        <w:rPr>
          <w:lang w:val="en-US"/>
        </w:rPr>
        <w:t>posisi</w:t>
      </w:r>
      <w:proofErr w:type="spellEnd"/>
      <w:r w:rsidRPr="00600E8F">
        <w:rPr>
          <w:lang w:val="en-US"/>
        </w:rPr>
        <w:t xml:space="preserve"> = </w:t>
      </w:r>
      <w:proofErr w:type="spellStart"/>
      <w:proofErr w:type="gramStart"/>
      <w:r w:rsidRPr="00600E8F">
        <w:rPr>
          <w:lang w:val="en-US"/>
        </w:rPr>
        <w:t>scanner.nextLine</w:t>
      </w:r>
      <w:proofErr w:type="spellEnd"/>
      <w:proofErr w:type="gramEnd"/>
      <w:r w:rsidRPr="00600E8F">
        <w:rPr>
          <w:lang w:val="en-US"/>
        </w:rPr>
        <w:t>();</w:t>
      </w:r>
    </w:p>
    <w:p w14:paraId="477EC296" w14:textId="77777777" w:rsidR="00600E8F" w:rsidRPr="00600E8F" w:rsidRDefault="00600E8F" w:rsidP="00600E8F">
      <w:pPr>
        <w:ind w:left="550"/>
        <w:rPr>
          <w:lang w:val="en-US"/>
        </w:rPr>
      </w:pPr>
    </w:p>
    <w:p w14:paraId="64FBD273"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w:t>
      </w:r>
      <w:proofErr w:type="spellEnd"/>
      <w:r w:rsidRPr="00600E8F">
        <w:rPr>
          <w:lang w:val="en-US"/>
        </w:rPr>
        <w:t xml:space="preserve">("Jenis </w:t>
      </w:r>
      <w:proofErr w:type="spellStart"/>
      <w:r w:rsidRPr="00600E8F">
        <w:rPr>
          <w:lang w:val="en-US"/>
        </w:rPr>
        <w:t>Karyawan</w:t>
      </w:r>
      <w:proofErr w:type="spellEnd"/>
      <w:r w:rsidRPr="00600E8F">
        <w:rPr>
          <w:lang w:val="en-US"/>
        </w:rPr>
        <w:t xml:space="preserve"> (1. </w:t>
      </w:r>
      <w:proofErr w:type="spellStart"/>
      <w:r w:rsidRPr="00600E8F">
        <w:rPr>
          <w:lang w:val="en-US"/>
        </w:rPr>
        <w:t>Tetap</w:t>
      </w:r>
      <w:proofErr w:type="spellEnd"/>
      <w:r w:rsidRPr="00600E8F">
        <w:rPr>
          <w:lang w:val="en-US"/>
        </w:rPr>
        <w:t xml:space="preserve">, 2. </w:t>
      </w:r>
      <w:proofErr w:type="spellStart"/>
      <w:r w:rsidRPr="00600E8F">
        <w:rPr>
          <w:lang w:val="en-US"/>
        </w:rPr>
        <w:t>Kontrak</w:t>
      </w:r>
      <w:proofErr w:type="spellEnd"/>
      <w:r w:rsidRPr="00600E8F">
        <w:rPr>
          <w:lang w:val="en-US"/>
        </w:rPr>
        <w:t>): ");</w:t>
      </w:r>
    </w:p>
    <w:p w14:paraId="2BC57D70" w14:textId="77777777" w:rsidR="00600E8F" w:rsidRPr="00600E8F" w:rsidRDefault="00600E8F" w:rsidP="00600E8F">
      <w:pPr>
        <w:ind w:left="550"/>
        <w:rPr>
          <w:lang w:val="en-US"/>
        </w:rPr>
      </w:pPr>
      <w:r w:rsidRPr="00600E8F">
        <w:rPr>
          <w:lang w:val="en-US"/>
        </w:rPr>
        <w:t xml:space="preserve">            int </w:t>
      </w:r>
      <w:proofErr w:type="spellStart"/>
      <w:r w:rsidRPr="00600E8F">
        <w:rPr>
          <w:lang w:val="en-US"/>
        </w:rPr>
        <w:t>jenisKaryawan</w:t>
      </w:r>
      <w:proofErr w:type="spellEnd"/>
      <w:r w:rsidRPr="00600E8F">
        <w:rPr>
          <w:lang w:val="en-US"/>
        </w:rPr>
        <w:t xml:space="preserve"> = </w:t>
      </w:r>
      <w:proofErr w:type="spellStart"/>
      <w:proofErr w:type="gramStart"/>
      <w:r w:rsidRPr="00600E8F">
        <w:rPr>
          <w:lang w:val="en-US"/>
        </w:rPr>
        <w:t>scanner.nextInt</w:t>
      </w:r>
      <w:proofErr w:type="spellEnd"/>
      <w:proofErr w:type="gramEnd"/>
      <w:r w:rsidRPr="00600E8F">
        <w:rPr>
          <w:lang w:val="en-US"/>
        </w:rPr>
        <w:t>();</w:t>
      </w:r>
    </w:p>
    <w:p w14:paraId="526A0E99" w14:textId="77777777" w:rsidR="00600E8F" w:rsidRPr="00600E8F" w:rsidRDefault="00600E8F" w:rsidP="00600E8F">
      <w:pPr>
        <w:ind w:left="550"/>
        <w:rPr>
          <w:lang w:val="en-US"/>
        </w:rPr>
      </w:pPr>
    </w:p>
    <w:p w14:paraId="49BEE66A" w14:textId="77777777" w:rsidR="00600E8F" w:rsidRPr="00600E8F" w:rsidRDefault="00600E8F" w:rsidP="00600E8F">
      <w:pPr>
        <w:ind w:left="550"/>
        <w:rPr>
          <w:lang w:val="en-US"/>
        </w:rPr>
      </w:pPr>
      <w:r w:rsidRPr="00600E8F">
        <w:rPr>
          <w:lang w:val="en-US"/>
        </w:rPr>
        <w:t xml:space="preserve">            if (</w:t>
      </w:r>
      <w:proofErr w:type="spellStart"/>
      <w:r w:rsidRPr="00600E8F">
        <w:rPr>
          <w:lang w:val="en-US"/>
        </w:rPr>
        <w:t>jenisKaryawan</w:t>
      </w:r>
      <w:proofErr w:type="spellEnd"/>
      <w:r w:rsidRPr="00600E8F">
        <w:rPr>
          <w:lang w:val="en-US"/>
        </w:rPr>
        <w:t xml:space="preserve"> == 1) {</w:t>
      </w:r>
    </w:p>
    <w:p w14:paraId="3B9A3A63"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w:t>
      </w:r>
      <w:proofErr w:type="spellEnd"/>
      <w:r w:rsidRPr="00600E8F">
        <w:rPr>
          <w:lang w:val="en-US"/>
        </w:rPr>
        <w:t>("</w:t>
      </w:r>
      <w:proofErr w:type="spellStart"/>
      <w:r w:rsidRPr="00600E8F">
        <w:rPr>
          <w:lang w:val="en-US"/>
        </w:rPr>
        <w:t>Gaji</w:t>
      </w:r>
      <w:proofErr w:type="spellEnd"/>
      <w:r w:rsidRPr="00600E8F">
        <w:rPr>
          <w:lang w:val="en-US"/>
        </w:rPr>
        <w:t xml:space="preserve"> </w:t>
      </w:r>
      <w:proofErr w:type="spellStart"/>
      <w:proofErr w:type="gramStart"/>
      <w:r w:rsidRPr="00600E8F">
        <w:rPr>
          <w:lang w:val="en-US"/>
        </w:rPr>
        <w:t>Bulanan</w:t>
      </w:r>
      <w:proofErr w:type="spellEnd"/>
      <w:r w:rsidRPr="00600E8F">
        <w:rPr>
          <w:lang w:val="en-US"/>
        </w:rPr>
        <w:t xml:space="preserve"> :</w:t>
      </w:r>
      <w:proofErr w:type="gramEnd"/>
      <w:r w:rsidRPr="00600E8F">
        <w:rPr>
          <w:lang w:val="en-US"/>
        </w:rPr>
        <w:t xml:space="preserve"> ");</w:t>
      </w:r>
    </w:p>
    <w:p w14:paraId="26BEC58D" w14:textId="77777777" w:rsidR="00600E8F" w:rsidRPr="00600E8F" w:rsidRDefault="00600E8F" w:rsidP="00600E8F">
      <w:pPr>
        <w:ind w:left="550"/>
        <w:rPr>
          <w:lang w:val="en-US"/>
        </w:rPr>
      </w:pPr>
      <w:r w:rsidRPr="00600E8F">
        <w:rPr>
          <w:lang w:val="en-US"/>
        </w:rPr>
        <w:lastRenderedPageBreak/>
        <w:t xml:space="preserve">                double </w:t>
      </w:r>
      <w:proofErr w:type="spellStart"/>
      <w:r w:rsidRPr="00600E8F">
        <w:rPr>
          <w:lang w:val="en-US"/>
        </w:rPr>
        <w:t>gajiBulanan</w:t>
      </w:r>
      <w:proofErr w:type="spellEnd"/>
      <w:r w:rsidRPr="00600E8F">
        <w:rPr>
          <w:lang w:val="en-US"/>
        </w:rPr>
        <w:t xml:space="preserve"> = </w:t>
      </w:r>
      <w:proofErr w:type="spellStart"/>
      <w:proofErr w:type="gramStart"/>
      <w:r w:rsidRPr="00600E8F">
        <w:rPr>
          <w:lang w:val="en-US"/>
        </w:rPr>
        <w:t>scanner.nextDouble</w:t>
      </w:r>
      <w:proofErr w:type="spellEnd"/>
      <w:proofErr w:type="gramEnd"/>
      <w:r w:rsidRPr="00600E8F">
        <w:rPr>
          <w:lang w:val="en-US"/>
        </w:rPr>
        <w:t>();</w:t>
      </w:r>
    </w:p>
    <w:p w14:paraId="7FAD870A" w14:textId="77777777" w:rsidR="00600E8F" w:rsidRPr="00600E8F" w:rsidRDefault="00600E8F" w:rsidP="00600E8F">
      <w:pPr>
        <w:ind w:left="550"/>
        <w:rPr>
          <w:lang w:val="en-US"/>
        </w:rPr>
      </w:pPr>
      <w:r w:rsidRPr="00600E8F">
        <w:rPr>
          <w:lang w:val="en-US"/>
        </w:rPr>
        <w:t xml:space="preserve">                </w:t>
      </w:r>
      <w:proofErr w:type="spellStart"/>
      <w:proofErr w:type="gramStart"/>
      <w:r w:rsidRPr="00600E8F">
        <w:rPr>
          <w:lang w:val="en-US"/>
        </w:rPr>
        <w:t>scanner.nextLine</w:t>
      </w:r>
      <w:proofErr w:type="spellEnd"/>
      <w:proofErr w:type="gramEnd"/>
      <w:r w:rsidRPr="00600E8F">
        <w:rPr>
          <w:lang w:val="en-US"/>
        </w:rPr>
        <w:t>();  // Consume newline</w:t>
      </w:r>
    </w:p>
    <w:p w14:paraId="3F227C26" w14:textId="77777777" w:rsidR="00600E8F" w:rsidRPr="00600E8F" w:rsidRDefault="00600E8F" w:rsidP="00600E8F">
      <w:pPr>
        <w:ind w:left="550"/>
        <w:rPr>
          <w:lang w:val="en-US"/>
        </w:rPr>
      </w:pPr>
    </w:p>
    <w:p w14:paraId="29019ED7"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Karyawan</w:t>
      </w:r>
      <w:proofErr w:type="spellEnd"/>
      <w:r w:rsidRPr="00600E8F">
        <w:rPr>
          <w:lang w:val="en-US"/>
        </w:rPr>
        <w:t xml:space="preserve"> </w:t>
      </w:r>
      <w:proofErr w:type="spellStart"/>
      <w:r w:rsidRPr="00600E8F">
        <w:rPr>
          <w:lang w:val="en-US"/>
        </w:rPr>
        <w:t>karyawan</w:t>
      </w:r>
      <w:proofErr w:type="spellEnd"/>
      <w:r w:rsidRPr="00600E8F">
        <w:rPr>
          <w:lang w:val="en-US"/>
        </w:rPr>
        <w:t xml:space="preserve"> = new </w:t>
      </w:r>
      <w:proofErr w:type="spellStart"/>
      <w:proofErr w:type="gramStart"/>
      <w:r w:rsidRPr="00600E8F">
        <w:rPr>
          <w:lang w:val="en-US"/>
        </w:rPr>
        <w:t>KaryawanTetap</w:t>
      </w:r>
      <w:proofErr w:type="spellEnd"/>
      <w:r w:rsidRPr="00600E8F">
        <w:rPr>
          <w:lang w:val="en-US"/>
        </w:rPr>
        <w:t>(</w:t>
      </w:r>
      <w:proofErr w:type="spellStart"/>
      <w:proofErr w:type="gramEnd"/>
      <w:r w:rsidRPr="00600E8F">
        <w:rPr>
          <w:lang w:val="en-US"/>
        </w:rPr>
        <w:t>nama</w:t>
      </w:r>
      <w:proofErr w:type="spellEnd"/>
      <w:r w:rsidRPr="00600E8F">
        <w:rPr>
          <w:lang w:val="en-US"/>
        </w:rPr>
        <w:t xml:space="preserve">, </w:t>
      </w:r>
      <w:proofErr w:type="spellStart"/>
      <w:r w:rsidRPr="00600E8F">
        <w:rPr>
          <w:lang w:val="en-US"/>
        </w:rPr>
        <w:t>usia</w:t>
      </w:r>
      <w:proofErr w:type="spellEnd"/>
      <w:r w:rsidRPr="00600E8F">
        <w:rPr>
          <w:lang w:val="en-US"/>
        </w:rPr>
        <w:t xml:space="preserve">, </w:t>
      </w:r>
      <w:proofErr w:type="spellStart"/>
      <w:r w:rsidRPr="00600E8F">
        <w:rPr>
          <w:lang w:val="en-US"/>
        </w:rPr>
        <w:t>posisi</w:t>
      </w:r>
      <w:proofErr w:type="spellEnd"/>
      <w:r w:rsidRPr="00600E8F">
        <w:rPr>
          <w:lang w:val="en-US"/>
        </w:rPr>
        <w:t xml:space="preserve">, </w:t>
      </w:r>
      <w:proofErr w:type="spellStart"/>
      <w:r w:rsidRPr="00600E8F">
        <w:rPr>
          <w:lang w:val="en-US"/>
        </w:rPr>
        <w:t>gajiBulanan</w:t>
      </w:r>
      <w:proofErr w:type="spellEnd"/>
      <w:r w:rsidRPr="00600E8F">
        <w:rPr>
          <w:lang w:val="en-US"/>
        </w:rPr>
        <w:t>);</w:t>
      </w:r>
    </w:p>
    <w:p w14:paraId="3E375A33"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karyawanList.add</w:t>
      </w:r>
      <w:proofErr w:type="spellEnd"/>
      <w:r w:rsidRPr="00600E8F">
        <w:rPr>
          <w:lang w:val="en-US"/>
        </w:rPr>
        <w:t>(</w:t>
      </w:r>
      <w:proofErr w:type="spellStart"/>
      <w:r w:rsidRPr="00600E8F">
        <w:rPr>
          <w:lang w:val="en-US"/>
        </w:rPr>
        <w:t>karyawan</w:t>
      </w:r>
      <w:proofErr w:type="spellEnd"/>
      <w:r w:rsidRPr="00600E8F">
        <w:rPr>
          <w:lang w:val="en-US"/>
        </w:rPr>
        <w:t>);</w:t>
      </w:r>
    </w:p>
    <w:p w14:paraId="6C8C23ED" w14:textId="77777777" w:rsidR="00600E8F" w:rsidRPr="00600E8F" w:rsidRDefault="00600E8F" w:rsidP="00600E8F">
      <w:pPr>
        <w:ind w:left="550"/>
        <w:rPr>
          <w:lang w:val="en-US"/>
        </w:rPr>
      </w:pPr>
      <w:r w:rsidRPr="00600E8F">
        <w:rPr>
          <w:lang w:val="en-US"/>
        </w:rPr>
        <w:t xml:space="preserve">            } else if (</w:t>
      </w:r>
      <w:proofErr w:type="spellStart"/>
      <w:r w:rsidRPr="00600E8F">
        <w:rPr>
          <w:lang w:val="en-US"/>
        </w:rPr>
        <w:t>jenisKaryawan</w:t>
      </w:r>
      <w:proofErr w:type="spellEnd"/>
      <w:r w:rsidRPr="00600E8F">
        <w:rPr>
          <w:lang w:val="en-US"/>
        </w:rPr>
        <w:t xml:space="preserve"> == 2) {</w:t>
      </w:r>
    </w:p>
    <w:p w14:paraId="574B2D4A"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w:t>
      </w:r>
      <w:proofErr w:type="spellEnd"/>
      <w:r w:rsidRPr="00600E8F">
        <w:rPr>
          <w:lang w:val="en-US"/>
        </w:rPr>
        <w:t xml:space="preserve">("Upah per </w:t>
      </w:r>
      <w:proofErr w:type="gramStart"/>
      <w:r w:rsidRPr="00600E8F">
        <w:rPr>
          <w:lang w:val="en-US"/>
        </w:rPr>
        <w:t>Jam :</w:t>
      </w:r>
      <w:proofErr w:type="gramEnd"/>
      <w:r w:rsidRPr="00600E8F">
        <w:rPr>
          <w:lang w:val="en-US"/>
        </w:rPr>
        <w:t xml:space="preserve"> ");</w:t>
      </w:r>
    </w:p>
    <w:p w14:paraId="7A1542D3" w14:textId="77777777" w:rsidR="00600E8F" w:rsidRPr="00600E8F" w:rsidRDefault="00600E8F" w:rsidP="00600E8F">
      <w:pPr>
        <w:ind w:left="550"/>
        <w:rPr>
          <w:lang w:val="en-US"/>
        </w:rPr>
      </w:pPr>
      <w:r w:rsidRPr="00600E8F">
        <w:rPr>
          <w:lang w:val="en-US"/>
        </w:rPr>
        <w:t xml:space="preserve">                double </w:t>
      </w:r>
      <w:proofErr w:type="spellStart"/>
      <w:r w:rsidRPr="00600E8F">
        <w:rPr>
          <w:lang w:val="en-US"/>
        </w:rPr>
        <w:t>upahPerJam</w:t>
      </w:r>
      <w:proofErr w:type="spellEnd"/>
      <w:r w:rsidRPr="00600E8F">
        <w:rPr>
          <w:lang w:val="en-US"/>
        </w:rPr>
        <w:t xml:space="preserve"> = </w:t>
      </w:r>
      <w:proofErr w:type="spellStart"/>
      <w:proofErr w:type="gramStart"/>
      <w:r w:rsidRPr="00600E8F">
        <w:rPr>
          <w:lang w:val="en-US"/>
        </w:rPr>
        <w:t>scanner.nextDouble</w:t>
      </w:r>
      <w:proofErr w:type="spellEnd"/>
      <w:proofErr w:type="gramEnd"/>
      <w:r w:rsidRPr="00600E8F">
        <w:rPr>
          <w:lang w:val="en-US"/>
        </w:rPr>
        <w:t>();</w:t>
      </w:r>
    </w:p>
    <w:p w14:paraId="1CB19BC8" w14:textId="77777777" w:rsidR="00600E8F" w:rsidRPr="00600E8F" w:rsidRDefault="00600E8F" w:rsidP="00600E8F">
      <w:pPr>
        <w:ind w:left="550"/>
        <w:rPr>
          <w:lang w:val="en-US"/>
        </w:rPr>
      </w:pPr>
    </w:p>
    <w:p w14:paraId="64B1F656"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w:t>
      </w:r>
      <w:proofErr w:type="spellEnd"/>
      <w:r w:rsidRPr="00600E8F">
        <w:rPr>
          <w:lang w:val="en-US"/>
        </w:rPr>
        <w:t>("</w:t>
      </w:r>
      <w:proofErr w:type="spellStart"/>
      <w:r w:rsidRPr="00600E8F">
        <w:rPr>
          <w:lang w:val="en-US"/>
        </w:rPr>
        <w:t>Jumlah</w:t>
      </w:r>
      <w:proofErr w:type="spellEnd"/>
      <w:r w:rsidRPr="00600E8F">
        <w:rPr>
          <w:lang w:val="en-US"/>
        </w:rPr>
        <w:t xml:space="preserve"> Jam </w:t>
      </w:r>
      <w:proofErr w:type="spellStart"/>
      <w:proofErr w:type="gramStart"/>
      <w:r w:rsidRPr="00600E8F">
        <w:rPr>
          <w:lang w:val="en-US"/>
        </w:rPr>
        <w:t>Kerja</w:t>
      </w:r>
      <w:proofErr w:type="spellEnd"/>
      <w:r w:rsidRPr="00600E8F">
        <w:rPr>
          <w:lang w:val="en-US"/>
        </w:rPr>
        <w:t xml:space="preserve"> :</w:t>
      </w:r>
      <w:proofErr w:type="gramEnd"/>
      <w:r w:rsidRPr="00600E8F">
        <w:rPr>
          <w:lang w:val="en-US"/>
        </w:rPr>
        <w:t xml:space="preserve"> ");</w:t>
      </w:r>
    </w:p>
    <w:p w14:paraId="1A44214E" w14:textId="77777777" w:rsidR="00600E8F" w:rsidRPr="00600E8F" w:rsidRDefault="00600E8F" w:rsidP="00600E8F">
      <w:pPr>
        <w:ind w:left="550"/>
        <w:rPr>
          <w:lang w:val="en-US"/>
        </w:rPr>
      </w:pPr>
      <w:r w:rsidRPr="00600E8F">
        <w:rPr>
          <w:lang w:val="en-US"/>
        </w:rPr>
        <w:t xml:space="preserve">                int </w:t>
      </w:r>
      <w:proofErr w:type="spellStart"/>
      <w:r w:rsidRPr="00600E8F">
        <w:rPr>
          <w:lang w:val="en-US"/>
        </w:rPr>
        <w:t>jumlahJamKerja</w:t>
      </w:r>
      <w:proofErr w:type="spellEnd"/>
      <w:r w:rsidRPr="00600E8F">
        <w:rPr>
          <w:lang w:val="en-US"/>
        </w:rPr>
        <w:t xml:space="preserve"> = </w:t>
      </w:r>
      <w:proofErr w:type="spellStart"/>
      <w:proofErr w:type="gramStart"/>
      <w:r w:rsidRPr="00600E8F">
        <w:rPr>
          <w:lang w:val="en-US"/>
        </w:rPr>
        <w:t>scanner.nextInt</w:t>
      </w:r>
      <w:proofErr w:type="spellEnd"/>
      <w:proofErr w:type="gramEnd"/>
      <w:r w:rsidRPr="00600E8F">
        <w:rPr>
          <w:lang w:val="en-US"/>
        </w:rPr>
        <w:t>();</w:t>
      </w:r>
    </w:p>
    <w:p w14:paraId="42BE5B91" w14:textId="77777777" w:rsidR="00600E8F" w:rsidRPr="00600E8F" w:rsidRDefault="00600E8F" w:rsidP="00600E8F">
      <w:pPr>
        <w:ind w:left="550"/>
        <w:rPr>
          <w:lang w:val="en-US"/>
        </w:rPr>
      </w:pPr>
      <w:r w:rsidRPr="00600E8F">
        <w:rPr>
          <w:lang w:val="en-US"/>
        </w:rPr>
        <w:t xml:space="preserve">                </w:t>
      </w:r>
      <w:proofErr w:type="spellStart"/>
      <w:proofErr w:type="gramStart"/>
      <w:r w:rsidRPr="00600E8F">
        <w:rPr>
          <w:lang w:val="en-US"/>
        </w:rPr>
        <w:t>scanner.nextLine</w:t>
      </w:r>
      <w:proofErr w:type="spellEnd"/>
      <w:proofErr w:type="gramEnd"/>
      <w:r w:rsidRPr="00600E8F">
        <w:rPr>
          <w:lang w:val="en-US"/>
        </w:rPr>
        <w:t>();  // Consume newline</w:t>
      </w:r>
    </w:p>
    <w:p w14:paraId="1BCBA64A" w14:textId="77777777" w:rsidR="00600E8F" w:rsidRPr="00600E8F" w:rsidRDefault="00600E8F" w:rsidP="00600E8F">
      <w:pPr>
        <w:ind w:left="550"/>
        <w:rPr>
          <w:lang w:val="en-US"/>
        </w:rPr>
      </w:pPr>
    </w:p>
    <w:p w14:paraId="6EB72BD6"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Karyawan</w:t>
      </w:r>
      <w:proofErr w:type="spellEnd"/>
      <w:r w:rsidRPr="00600E8F">
        <w:rPr>
          <w:lang w:val="en-US"/>
        </w:rPr>
        <w:t xml:space="preserve"> </w:t>
      </w:r>
      <w:proofErr w:type="spellStart"/>
      <w:r w:rsidRPr="00600E8F">
        <w:rPr>
          <w:lang w:val="en-US"/>
        </w:rPr>
        <w:t>karyawan</w:t>
      </w:r>
      <w:proofErr w:type="spellEnd"/>
      <w:r w:rsidRPr="00600E8F">
        <w:rPr>
          <w:lang w:val="en-US"/>
        </w:rPr>
        <w:t xml:space="preserve"> = new </w:t>
      </w:r>
      <w:proofErr w:type="spellStart"/>
      <w:proofErr w:type="gramStart"/>
      <w:r w:rsidRPr="00600E8F">
        <w:rPr>
          <w:lang w:val="en-US"/>
        </w:rPr>
        <w:t>KaryawanKontrak</w:t>
      </w:r>
      <w:proofErr w:type="spellEnd"/>
      <w:r w:rsidRPr="00600E8F">
        <w:rPr>
          <w:lang w:val="en-US"/>
        </w:rPr>
        <w:t>(</w:t>
      </w:r>
      <w:proofErr w:type="spellStart"/>
      <w:proofErr w:type="gramEnd"/>
      <w:r w:rsidRPr="00600E8F">
        <w:rPr>
          <w:lang w:val="en-US"/>
        </w:rPr>
        <w:t>nama</w:t>
      </w:r>
      <w:proofErr w:type="spellEnd"/>
      <w:r w:rsidRPr="00600E8F">
        <w:rPr>
          <w:lang w:val="en-US"/>
        </w:rPr>
        <w:t xml:space="preserve">, </w:t>
      </w:r>
      <w:proofErr w:type="spellStart"/>
      <w:r w:rsidRPr="00600E8F">
        <w:rPr>
          <w:lang w:val="en-US"/>
        </w:rPr>
        <w:t>usia</w:t>
      </w:r>
      <w:proofErr w:type="spellEnd"/>
      <w:r w:rsidRPr="00600E8F">
        <w:rPr>
          <w:lang w:val="en-US"/>
        </w:rPr>
        <w:t xml:space="preserve">, </w:t>
      </w:r>
      <w:proofErr w:type="spellStart"/>
      <w:r w:rsidRPr="00600E8F">
        <w:rPr>
          <w:lang w:val="en-US"/>
        </w:rPr>
        <w:t>posisi</w:t>
      </w:r>
      <w:proofErr w:type="spellEnd"/>
      <w:r w:rsidRPr="00600E8F">
        <w:rPr>
          <w:lang w:val="en-US"/>
        </w:rPr>
        <w:t xml:space="preserve">, </w:t>
      </w:r>
      <w:proofErr w:type="spellStart"/>
      <w:r w:rsidRPr="00600E8F">
        <w:rPr>
          <w:lang w:val="en-US"/>
        </w:rPr>
        <w:t>upahPerJam</w:t>
      </w:r>
      <w:proofErr w:type="spellEnd"/>
      <w:r w:rsidRPr="00600E8F">
        <w:rPr>
          <w:lang w:val="en-US"/>
        </w:rPr>
        <w:t xml:space="preserve">, </w:t>
      </w:r>
      <w:proofErr w:type="spellStart"/>
      <w:r w:rsidRPr="00600E8F">
        <w:rPr>
          <w:lang w:val="en-US"/>
        </w:rPr>
        <w:t>jumlahJamKerja</w:t>
      </w:r>
      <w:proofErr w:type="spellEnd"/>
      <w:r w:rsidRPr="00600E8F">
        <w:rPr>
          <w:lang w:val="en-US"/>
        </w:rPr>
        <w:t>);</w:t>
      </w:r>
    </w:p>
    <w:p w14:paraId="0419B179"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karyawanList.add</w:t>
      </w:r>
      <w:proofErr w:type="spellEnd"/>
      <w:r w:rsidRPr="00600E8F">
        <w:rPr>
          <w:lang w:val="en-US"/>
        </w:rPr>
        <w:t>(</w:t>
      </w:r>
      <w:proofErr w:type="spellStart"/>
      <w:r w:rsidRPr="00600E8F">
        <w:rPr>
          <w:lang w:val="en-US"/>
        </w:rPr>
        <w:t>karyawan</w:t>
      </w:r>
      <w:proofErr w:type="spellEnd"/>
      <w:r w:rsidRPr="00600E8F">
        <w:rPr>
          <w:lang w:val="en-US"/>
        </w:rPr>
        <w:t>);</w:t>
      </w:r>
    </w:p>
    <w:p w14:paraId="68BA24D4" w14:textId="77777777" w:rsidR="00600E8F" w:rsidRPr="00600E8F" w:rsidRDefault="00600E8F" w:rsidP="00600E8F">
      <w:pPr>
        <w:ind w:left="550"/>
        <w:rPr>
          <w:lang w:val="en-US"/>
        </w:rPr>
      </w:pPr>
      <w:r w:rsidRPr="00600E8F">
        <w:rPr>
          <w:lang w:val="en-US"/>
        </w:rPr>
        <w:t xml:space="preserve">            } else {</w:t>
      </w:r>
    </w:p>
    <w:p w14:paraId="4823C9DC"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System.out.println</w:t>
      </w:r>
      <w:proofErr w:type="spellEnd"/>
      <w:r w:rsidRPr="00600E8F">
        <w:rPr>
          <w:lang w:val="en-US"/>
        </w:rPr>
        <w:t xml:space="preserve">("Jenis </w:t>
      </w:r>
      <w:proofErr w:type="spellStart"/>
      <w:r w:rsidRPr="00600E8F">
        <w:rPr>
          <w:lang w:val="en-US"/>
        </w:rPr>
        <w:t>karyawan</w:t>
      </w:r>
      <w:proofErr w:type="spellEnd"/>
      <w:r w:rsidRPr="00600E8F">
        <w:rPr>
          <w:lang w:val="en-US"/>
        </w:rPr>
        <w:t xml:space="preserve"> </w:t>
      </w:r>
      <w:proofErr w:type="spellStart"/>
      <w:r w:rsidRPr="00600E8F">
        <w:rPr>
          <w:lang w:val="en-US"/>
        </w:rPr>
        <w:t>tidak</w:t>
      </w:r>
      <w:proofErr w:type="spellEnd"/>
      <w:r w:rsidRPr="00600E8F">
        <w:rPr>
          <w:lang w:val="en-US"/>
        </w:rPr>
        <w:t xml:space="preserve"> valid!");</w:t>
      </w:r>
    </w:p>
    <w:p w14:paraId="2003C588" w14:textId="77777777" w:rsidR="00600E8F" w:rsidRPr="00600E8F" w:rsidRDefault="00600E8F" w:rsidP="00600E8F">
      <w:pPr>
        <w:ind w:left="550"/>
        <w:rPr>
          <w:lang w:val="en-US"/>
        </w:rPr>
      </w:pPr>
      <w:r w:rsidRPr="00600E8F">
        <w:rPr>
          <w:lang w:val="en-US"/>
        </w:rPr>
        <w:t xml:space="preserve">            }</w:t>
      </w:r>
    </w:p>
    <w:p w14:paraId="4BBDA642" w14:textId="77777777" w:rsidR="00600E8F" w:rsidRPr="00600E8F" w:rsidRDefault="00600E8F" w:rsidP="00600E8F">
      <w:pPr>
        <w:ind w:left="550"/>
        <w:rPr>
          <w:lang w:val="en-US"/>
        </w:rPr>
      </w:pPr>
    </w:p>
    <w:p w14:paraId="45A00020"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w:t>
      </w:r>
      <w:proofErr w:type="spellEnd"/>
      <w:r w:rsidRPr="00600E8F">
        <w:rPr>
          <w:lang w:val="en-US"/>
        </w:rPr>
        <w:t>("</w:t>
      </w:r>
      <w:proofErr w:type="spellStart"/>
      <w:r w:rsidRPr="00600E8F">
        <w:rPr>
          <w:lang w:val="en-US"/>
        </w:rPr>
        <w:t>Apakah</w:t>
      </w:r>
      <w:proofErr w:type="spellEnd"/>
      <w:r w:rsidRPr="00600E8F">
        <w:rPr>
          <w:lang w:val="en-US"/>
        </w:rPr>
        <w:t xml:space="preserve"> Anda </w:t>
      </w:r>
      <w:proofErr w:type="spellStart"/>
      <w:r w:rsidRPr="00600E8F">
        <w:rPr>
          <w:lang w:val="en-US"/>
        </w:rPr>
        <w:t>ingin</w:t>
      </w:r>
      <w:proofErr w:type="spellEnd"/>
      <w:r w:rsidRPr="00600E8F">
        <w:rPr>
          <w:lang w:val="en-US"/>
        </w:rPr>
        <w:t xml:space="preserve"> </w:t>
      </w:r>
      <w:proofErr w:type="spellStart"/>
      <w:r w:rsidRPr="00600E8F">
        <w:rPr>
          <w:lang w:val="en-US"/>
        </w:rPr>
        <w:t>menambahkan</w:t>
      </w:r>
      <w:proofErr w:type="spellEnd"/>
      <w:r w:rsidRPr="00600E8F">
        <w:rPr>
          <w:lang w:val="en-US"/>
        </w:rPr>
        <w:t xml:space="preserve"> </w:t>
      </w:r>
      <w:proofErr w:type="spellStart"/>
      <w:r w:rsidRPr="00600E8F">
        <w:rPr>
          <w:lang w:val="en-US"/>
        </w:rPr>
        <w:t>karyawan</w:t>
      </w:r>
      <w:proofErr w:type="spellEnd"/>
      <w:r w:rsidRPr="00600E8F">
        <w:rPr>
          <w:lang w:val="en-US"/>
        </w:rPr>
        <w:t xml:space="preserve"> </w:t>
      </w:r>
      <w:proofErr w:type="spellStart"/>
      <w:r w:rsidRPr="00600E8F">
        <w:rPr>
          <w:lang w:val="en-US"/>
        </w:rPr>
        <w:t>lagi</w:t>
      </w:r>
      <w:proofErr w:type="spellEnd"/>
      <w:r w:rsidRPr="00600E8F">
        <w:rPr>
          <w:lang w:val="en-US"/>
        </w:rPr>
        <w:t>? (y/n): ");</w:t>
      </w:r>
    </w:p>
    <w:p w14:paraId="2631B6C6" w14:textId="77777777" w:rsidR="00600E8F" w:rsidRPr="00600E8F" w:rsidRDefault="00600E8F" w:rsidP="00600E8F">
      <w:pPr>
        <w:ind w:left="550"/>
        <w:rPr>
          <w:lang w:val="en-US"/>
        </w:rPr>
      </w:pPr>
      <w:r w:rsidRPr="00600E8F">
        <w:rPr>
          <w:lang w:val="en-US"/>
        </w:rPr>
        <w:t xml:space="preserve">            String </w:t>
      </w:r>
      <w:proofErr w:type="spellStart"/>
      <w:r w:rsidRPr="00600E8F">
        <w:rPr>
          <w:lang w:val="en-US"/>
        </w:rPr>
        <w:t>lagi</w:t>
      </w:r>
      <w:proofErr w:type="spellEnd"/>
      <w:r w:rsidRPr="00600E8F">
        <w:rPr>
          <w:lang w:val="en-US"/>
        </w:rPr>
        <w:t xml:space="preserve"> = </w:t>
      </w:r>
      <w:proofErr w:type="spellStart"/>
      <w:proofErr w:type="gramStart"/>
      <w:r w:rsidRPr="00600E8F">
        <w:rPr>
          <w:lang w:val="en-US"/>
        </w:rPr>
        <w:t>scanner.nextLine</w:t>
      </w:r>
      <w:proofErr w:type="spellEnd"/>
      <w:proofErr w:type="gramEnd"/>
      <w:r w:rsidRPr="00600E8F">
        <w:rPr>
          <w:lang w:val="en-US"/>
        </w:rPr>
        <w:t>();</w:t>
      </w:r>
    </w:p>
    <w:p w14:paraId="5C3D9A07" w14:textId="77777777" w:rsidR="00600E8F" w:rsidRPr="00600E8F" w:rsidRDefault="00600E8F" w:rsidP="00600E8F">
      <w:pPr>
        <w:ind w:left="550"/>
        <w:rPr>
          <w:lang w:val="en-US"/>
        </w:rPr>
      </w:pPr>
      <w:r w:rsidRPr="00600E8F">
        <w:rPr>
          <w:lang w:val="en-US"/>
        </w:rPr>
        <w:t xml:space="preserve">            if </w:t>
      </w:r>
      <w:proofErr w:type="gramStart"/>
      <w:r w:rsidRPr="00600E8F">
        <w:rPr>
          <w:lang w:val="en-US"/>
        </w:rPr>
        <w:t>(!</w:t>
      </w:r>
      <w:proofErr w:type="spellStart"/>
      <w:r w:rsidRPr="00600E8F">
        <w:rPr>
          <w:lang w:val="en-US"/>
        </w:rPr>
        <w:t>lagi</w:t>
      </w:r>
      <w:proofErr w:type="gramEnd"/>
      <w:r w:rsidRPr="00600E8F">
        <w:rPr>
          <w:lang w:val="en-US"/>
        </w:rPr>
        <w:t>.equalsIgnoreCase</w:t>
      </w:r>
      <w:proofErr w:type="spellEnd"/>
      <w:r w:rsidRPr="00600E8F">
        <w:rPr>
          <w:lang w:val="en-US"/>
        </w:rPr>
        <w:t>("y")) {</w:t>
      </w:r>
    </w:p>
    <w:p w14:paraId="424ADF0D" w14:textId="77777777" w:rsidR="00600E8F" w:rsidRPr="00600E8F" w:rsidRDefault="00600E8F" w:rsidP="00600E8F">
      <w:pPr>
        <w:ind w:left="550"/>
        <w:rPr>
          <w:lang w:val="en-US"/>
        </w:rPr>
      </w:pPr>
      <w:r w:rsidRPr="00600E8F">
        <w:rPr>
          <w:lang w:val="en-US"/>
        </w:rPr>
        <w:t xml:space="preserve">                break;</w:t>
      </w:r>
    </w:p>
    <w:p w14:paraId="4D5BCDC3" w14:textId="77777777" w:rsidR="00600E8F" w:rsidRPr="00600E8F" w:rsidRDefault="00600E8F" w:rsidP="00600E8F">
      <w:pPr>
        <w:ind w:left="550"/>
        <w:rPr>
          <w:lang w:val="en-US"/>
        </w:rPr>
      </w:pPr>
      <w:r w:rsidRPr="00600E8F">
        <w:rPr>
          <w:lang w:val="en-US"/>
        </w:rPr>
        <w:t xml:space="preserve">            }</w:t>
      </w:r>
    </w:p>
    <w:p w14:paraId="55F19C16" w14:textId="77777777" w:rsidR="00600E8F" w:rsidRPr="00600E8F" w:rsidRDefault="00600E8F" w:rsidP="00600E8F">
      <w:pPr>
        <w:ind w:left="550"/>
        <w:rPr>
          <w:lang w:val="en-US"/>
        </w:rPr>
      </w:pPr>
      <w:r w:rsidRPr="00600E8F">
        <w:rPr>
          <w:lang w:val="en-US"/>
        </w:rPr>
        <w:t xml:space="preserve">        }</w:t>
      </w:r>
    </w:p>
    <w:p w14:paraId="30FDE790" w14:textId="77777777" w:rsidR="00600E8F" w:rsidRPr="00600E8F" w:rsidRDefault="00600E8F" w:rsidP="00600E8F">
      <w:pPr>
        <w:ind w:left="550"/>
        <w:rPr>
          <w:lang w:val="en-US"/>
        </w:rPr>
      </w:pPr>
    </w:p>
    <w:p w14:paraId="17A9448D"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System.out.println</w:t>
      </w:r>
      <w:proofErr w:type="spellEnd"/>
      <w:r w:rsidRPr="00600E8F">
        <w:rPr>
          <w:lang w:val="en-US"/>
        </w:rPr>
        <w:t>("\</w:t>
      </w:r>
      <w:proofErr w:type="spellStart"/>
      <w:r w:rsidRPr="00600E8F">
        <w:rPr>
          <w:lang w:val="en-US"/>
        </w:rPr>
        <w:t>nData</w:t>
      </w:r>
      <w:proofErr w:type="spellEnd"/>
      <w:r w:rsidRPr="00600E8F">
        <w:rPr>
          <w:lang w:val="en-US"/>
        </w:rPr>
        <w:t xml:space="preserve"> </w:t>
      </w:r>
      <w:proofErr w:type="spellStart"/>
      <w:proofErr w:type="gramStart"/>
      <w:r w:rsidRPr="00600E8F">
        <w:rPr>
          <w:lang w:val="en-US"/>
        </w:rPr>
        <w:t>Karyawan</w:t>
      </w:r>
      <w:proofErr w:type="spellEnd"/>
      <w:r w:rsidRPr="00600E8F">
        <w:rPr>
          <w:lang w:val="en-US"/>
        </w:rPr>
        <w:t xml:space="preserve"> :</w:t>
      </w:r>
      <w:proofErr w:type="gramEnd"/>
      <w:r w:rsidRPr="00600E8F">
        <w:rPr>
          <w:lang w:val="en-US"/>
        </w:rPr>
        <w:t>");</w:t>
      </w:r>
    </w:p>
    <w:p w14:paraId="53B78267" w14:textId="77777777" w:rsidR="00600E8F" w:rsidRPr="00600E8F" w:rsidRDefault="00600E8F" w:rsidP="00600E8F">
      <w:pPr>
        <w:ind w:left="550"/>
        <w:rPr>
          <w:lang w:val="en-US"/>
        </w:rPr>
      </w:pPr>
      <w:r w:rsidRPr="00600E8F">
        <w:rPr>
          <w:lang w:val="en-US"/>
        </w:rPr>
        <w:lastRenderedPageBreak/>
        <w:t xml:space="preserve">        for (</w:t>
      </w:r>
      <w:proofErr w:type="spellStart"/>
      <w:r w:rsidRPr="00600E8F">
        <w:rPr>
          <w:lang w:val="en-US"/>
        </w:rPr>
        <w:t>Karyawan</w:t>
      </w:r>
      <w:proofErr w:type="spellEnd"/>
      <w:r w:rsidRPr="00600E8F">
        <w:rPr>
          <w:lang w:val="en-US"/>
        </w:rPr>
        <w:t xml:space="preserve"> </w:t>
      </w:r>
      <w:proofErr w:type="spellStart"/>
      <w:proofErr w:type="gramStart"/>
      <w:r w:rsidRPr="00600E8F">
        <w:rPr>
          <w:lang w:val="en-US"/>
        </w:rPr>
        <w:t>karyawan</w:t>
      </w:r>
      <w:proofErr w:type="spellEnd"/>
      <w:r w:rsidRPr="00600E8F">
        <w:rPr>
          <w:lang w:val="en-US"/>
        </w:rPr>
        <w:t xml:space="preserve"> :</w:t>
      </w:r>
      <w:proofErr w:type="gramEnd"/>
      <w:r w:rsidRPr="00600E8F">
        <w:rPr>
          <w:lang w:val="en-US"/>
        </w:rPr>
        <w:t xml:space="preserve"> </w:t>
      </w:r>
      <w:proofErr w:type="spellStart"/>
      <w:r w:rsidRPr="00600E8F">
        <w:rPr>
          <w:lang w:val="en-US"/>
        </w:rPr>
        <w:t>karyawanList</w:t>
      </w:r>
      <w:proofErr w:type="spellEnd"/>
      <w:r w:rsidRPr="00600E8F">
        <w:rPr>
          <w:lang w:val="en-US"/>
        </w:rPr>
        <w:t>) {</w:t>
      </w:r>
    </w:p>
    <w:p w14:paraId="42129790" w14:textId="77777777" w:rsidR="00600E8F" w:rsidRPr="00600E8F" w:rsidRDefault="00600E8F" w:rsidP="00600E8F">
      <w:pPr>
        <w:ind w:left="550"/>
        <w:rPr>
          <w:lang w:val="en-US"/>
        </w:rPr>
      </w:pPr>
      <w:r w:rsidRPr="00600E8F">
        <w:rPr>
          <w:lang w:val="en-US"/>
        </w:rPr>
        <w:t xml:space="preserve">            </w:t>
      </w:r>
      <w:proofErr w:type="spellStart"/>
      <w:proofErr w:type="gramStart"/>
      <w:r w:rsidRPr="00600E8F">
        <w:rPr>
          <w:lang w:val="en-US"/>
        </w:rPr>
        <w:t>karyawan.tampilkanData</w:t>
      </w:r>
      <w:proofErr w:type="spellEnd"/>
      <w:proofErr w:type="gramEnd"/>
      <w:r w:rsidRPr="00600E8F">
        <w:rPr>
          <w:lang w:val="en-US"/>
        </w:rPr>
        <w:t>();</w:t>
      </w:r>
    </w:p>
    <w:p w14:paraId="5E4D4999" w14:textId="77777777" w:rsidR="00600E8F" w:rsidRPr="00600E8F" w:rsidRDefault="00600E8F" w:rsidP="00600E8F">
      <w:pPr>
        <w:ind w:left="550"/>
        <w:rPr>
          <w:lang w:val="en-US"/>
        </w:rPr>
      </w:pPr>
      <w:r w:rsidRPr="00600E8F">
        <w:rPr>
          <w:lang w:val="en-US"/>
        </w:rPr>
        <w:t xml:space="preserve">            </w:t>
      </w:r>
      <w:proofErr w:type="spellStart"/>
      <w:r w:rsidRPr="00600E8F">
        <w:rPr>
          <w:lang w:val="en-US"/>
        </w:rPr>
        <w:t>System.out.println</w:t>
      </w:r>
      <w:proofErr w:type="spellEnd"/>
      <w:r w:rsidRPr="00600E8F">
        <w:rPr>
          <w:lang w:val="en-US"/>
        </w:rPr>
        <w:t>();</w:t>
      </w:r>
    </w:p>
    <w:p w14:paraId="560D6E10" w14:textId="77777777" w:rsidR="00600E8F" w:rsidRPr="00600E8F" w:rsidRDefault="00600E8F" w:rsidP="00600E8F">
      <w:pPr>
        <w:ind w:left="550"/>
        <w:rPr>
          <w:lang w:val="en-US"/>
        </w:rPr>
      </w:pPr>
      <w:r w:rsidRPr="00600E8F">
        <w:rPr>
          <w:lang w:val="en-US"/>
        </w:rPr>
        <w:t xml:space="preserve">        }</w:t>
      </w:r>
    </w:p>
    <w:p w14:paraId="5C4442D6" w14:textId="77777777" w:rsidR="00600E8F" w:rsidRPr="00600E8F" w:rsidRDefault="00600E8F" w:rsidP="00600E8F">
      <w:pPr>
        <w:ind w:left="550"/>
        <w:rPr>
          <w:lang w:val="en-US"/>
        </w:rPr>
      </w:pPr>
      <w:r w:rsidRPr="00600E8F">
        <w:rPr>
          <w:lang w:val="en-US"/>
        </w:rPr>
        <w:t xml:space="preserve">        </w:t>
      </w:r>
      <w:proofErr w:type="spellStart"/>
      <w:proofErr w:type="gramStart"/>
      <w:r w:rsidRPr="00600E8F">
        <w:rPr>
          <w:lang w:val="en-US"/>
        </w:rPr>
        <w:t>scanner.close</w:t>
      </w:r>
      <w:proofErr w:type="spellEnd"/>
      <w:proofErr w:type="gramEnd"/>
      <w:r w:rsidRPr="00600E8F">
        <w:rPr>
          <w:lang w:val="en-US"/>
        </w:rPr>
        <w:t>();</w:t>
      </w:r>
    </w:p>
    <w:p w14:paraId="41C50294" w14:textId="77777777" w:rsidR="00600E8F" w:rsidRPr="00600E8F" w:rsidRDefault="00600E8F" w:rsidP="00600E8F">
      <w:pPr>
        <w:ind w:left="550"/>
        <w:rPr>
          <w:lang w:val="en-US"/>
        </w:rPr>
      </w:pPr>
      <w:r w:rsidRPr="00600E8F">
        <w:rPr>
          <w:lang w:val="en-US"/>
        </w:rPr>
        <w:t xml:space="preserve">    }</w:t>
      </w:r>
    </w:p>
    <w:p w14:paraId="1FEFE07B" w14:textId="3E00C4C1" w:rsidR="00600E8F" w:rsidRPr="00600E8F" w:rsidRDefault="00600E8F" w:rsidP="00600E8F">
      <w:pPr>
        <w:ind w:left="550"/>
        <w:rPr>
          <w:lang w:val="en-US"/>
        </w:rPr>
      </w:pPr>
      <w:r w:rsidRPr="00600E8F">
        <w:rPr>
          <w:lang w:val="en-US"/>
        </w:rPr>
        <w:t>}</w:t>
      </w:r>
    </w:p>
    <w:p w14:paraId="251FCF2B" w14:textId="53D9300E" w:rsidR="00FD6163" w:rsidRPr="00ED2CF8" w:rsidRDefault="00FD6163" w:rsidP="00AA30E8">
      <w:pPr>
        <w:pStyle w:val="ListParagraph"/>
        <w:keepNext/>
        <w:keepLines/>
        <w:numPr>
          <w:ilvl w:val="0"/>
          <w:numId w:val="1"/>
        </w:numPr>
        <w:spacing w:after="0" w:line="360" w:lineRule="auto"/>
        <w:contextualSpacing w:val="0"/>
        <w:outlineLvl w:val="1"/>
        <w:rPr>
          <w:rFonts w:eastAsia="SimSun" w:cs="Times New Roman"/>
          <w:b/>
          <w:bCs/>
          <w:vanish/>
          <w:color w:val="000000"/>
          <w:szCs w:val="24"/>
        </w:rPr>
      </w:pPr>
    </w:p>
    <w:p w14:paraId="5EB0C1D3" w14:textId="77777777" w:rsidR="00FD6163" w:rsidRPr="00ED2CF8" w:rsidRDefault="00FD6163" w:rsidP="00AA30E8">
      <w:pPr>
        <w:pStyle w:val="ListParagraph"/>
        <w:keepNext/>
        <w:keepLines/>
        <w:numPr>
          <w:ilvl w:val="0"/>
          <w:numId w:val="1"/>
        </w:numPr>
        <w:spacing w:after="0" w:line="360" w:lineRule="auto"/>
        <w:contextualSpacing w:val="0"/>
        <w:outlineLvl w:val="1"/>
        <w:rPr>
          <w:rFonts w:eastAsia="SimSun" w:cs="Times New Roman"/>
          <w:b/>
          <w:bCs/>
          <w:vanish/>
          <w:color w:val="000000"/>
          <w:szCs w:val="24"/>
        </w:rPr>
      </w:pPr>
    </w:p>
    <w:p w14:paraId="6E1EC91E" w14:textId="77777777" w:rsidR="00FD6163" w:rsidRPr="00ED2CF8" w:rsidRDefault="00FD6163" w:rsidP="00AA30E8">
      <w:pPr>
        <w:pStyle w:val="ListParagraph"/>
        <w:keepNext/>
        <w:keepLines/>
        <w:numPr>
          <w:ilvl w:val="0"/>
          <w:numId w:val="1"/>
        </w:numPr>
        <w:spacing w:after="0" w:line="360" w:lineRule="auto"/>
        <w:contextualSpacing w:val="0"/>
        <w:outlineLvl w:val="1"/>
        <w:rPr>
          <w:rFonts w:eastAsia="SimSun" w:cs="Times New Roman"/>
          <w:b/>
          <w:bCs/>
          <w:vanish/>
          <w:color w:val="000000"/>
          <w:szCs w:val="24"/>
        </w:rPr>
      </w:pPr>
    </w:p>
    <w:p w14:paraId="30D98AFD" w14:textId="77777777" w:rsidR="00FD6163" w:rsidRPr="00ED2CF8" w:rsidRDefault="00FD6163" w:rsidP="00AA30E8">
      <w:pPr>
        <w:pStyle w:val="ListParagraph"/>
        <w:keepNext/>
        <w:keepLines/>
        <w:numPr>
          <w:ilvl w:val="1"/>
          <w:numId w:val="1"/>
        </w:numPr>
        <w:spacing w:after="0" w:line="360" w:lineRule="auto"/>
        <w:contextualSpacing w:val="0"/>
        <w:outlineLvl w:val="1"/>
        <w:rPr>
          <w:rFonts w:eastAsia="SimSun" w:cs="Times New Roman"/>
          <w:b/>
          <w:bCs/>
          <w:vanish/>
          <w:color w:val="000000"/>
          <w:szCs w:val="24"/>
        </w:rPr>
      </w:pPr>
    </w:p>
    <w:p w14:paraId="38B6503E" w14:textId="68AE9C6E" w:rsidR="00810C0F" w:rsidRDefault="006A74EB" w:rsidP="00810C0F">
      <w:pPr>
        <w:pStyle w:val="Heading2"/>
        <w:numPr>
          <w:ilvl w:val="1"/>
          <w:numId w:val="1"/>
        </w:numPr>
        <w:spacing w:before="0" w:line="360" w:lineRule="auto"/>
        <w:ind w:left="550" w:hanging="550"/>
        <w:rPr>
          <w:rFonts w:cs="Times New Roman"/>
          <w:bCs/>
          <w:szCs w:val="24"/>
        </w:rPr>
      </w:pPr>
      <w:r w:rsidRPr="00ED2CF8">
        <w:rPr>
          <w:rFonts w:cs="Times New Roman"/>
          <w:bCs/>
          <w:szCs w:val="24"/>
        </w:rPr>
        <w:t>Hasil</w:t>
      </w:r>
    </w:p>
    <w:p w14:paraId="0D661C80" w14:textId="255DFF93" w:rsidR="00B13A0A" w:rsidRPr="000729D0" w:rsidRDefault="00600E8F" w:rsidP="00600E8F">
      <w:pPr>
        <w:spacing w:line="360" w:lineRule="auto"/>
        <w:ind w:left="550"/>
        <w:rPr>
          <w:lang w:val="en-US"/>
        </w:rPr>
      </w:pPr>
      <w:r w:rsidRPr="004802D1">
        <w:rPr>
          <w:noProof/>
          <w:lang w:val="en-US"/>
        </w:rPr>
        <w:drawing>
          <wp:inline distT="0" distB="0" distL="0" distR="0" wp14:anchorId="222266DF" wp14:editId="1CD142E5">
            <wp:extent cx="4406900" cy="255130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6065" cy="2562400"/>
                    </a:xfrm>
                    <a:prstGeom prst="rect">
                      <a:avLst/>
                    </a:prstGeom>
                  </pic:spPr>
                </pic:pic>
              </a:graphicData>
            </a:graphic>
          </wp:inline>
        </w:drawing>
      </w:r>
    </w:p>
    <w:p w14:paraId="48B5471C" w14:textId="5A8F3BFE" w:rsidR="00F75B84" w:rsidRDefault="00273429" w:rsidP="00273429">
      <w:pPr>
        <w:pStyle w:val="Heading2"/>
        <w:numPr>
          <w:ilvl w:val="1"/>
          <w:numId w:val="1"/>
        </w:numPr>
        <w:spacing w:line="360" w:lineRule="auto"/>
        <w:rPr>
          <w:lang w:val="en-US"/>
        </w:rPr>
      </w:pPr>
      <w:proofErr w:type="spellStart"/>
      <w:r>
        <w:rPr>
          <w:lang w:val="en-US"/>
        </w:rPr>
        <w:t>Penjelasan</w:t>
      </w:r>
      <w:proofErr w:type="spellEnd"/>
    </w:p>
    <w:p w14:paraId="746AB7B9" w14:textId="77777777" w:rsidR="000729D0" w:rsidRPr="000729D0" w:rsidRDefault="000729D0" w:rsidP="00600E8F">
      <w:pPr>
        <w:pStyle w:val="ListParagraph"/>
        <w:spacing w:line="360" w:lineRule="auto"/>
        <w:ind w:left="0" w:firstLine="360"/>
        <w:jc w:val="both"/>
        <w:rPr>
          <w:lang w:val="en-US"/>
        </w:rPr>
      </w:pPr>
      <w:r w:rsidRPr="000729D0">
        <w:rPr>
          <w:lang w:val="en-US"/>
        </w:rPr>
        <w:t xml:space="preserve">Program di </w:t>
      </w:r>
      <w:proofErr w:type="spellStart"/>
      <w:r w:rsidRPr="000729D0">
        <w:rPr>
          <w:lang w:val="en-US"/>
        </w:rPr>
        <w:t>atas</w:t>
      </w:r>
      <w:proofErr w:type="spellEnd"/>
      <w:r w:rsidRPr="000729D0">
        <w:rPr>
          <w:lang w:val="en-US"/>
        </w:rPr>
        <w:t xml:space="preserve"> </w:t>
      </w:r>
      <w:proofErr w:type="spellStart"/>
      <w:r w:rsidRPr="000729D0">
        <w:rPr>
          <w:lang w:val="en-US"/>
        </w:rPr>
        <w:t>merupakan</w:t>
      </w:r>
      <w:proofErr w:type="spellEnd"/>
      <w:r w:rsidRPr="000729D0">
        <w:rPr>
          <w:lang w:val="en-US"/>
        </w:rPr>
        <w:t xml:space="preserve"> </w:t>
      </w:r>
      <w:proofErr w:type="spellStart"/>
      <w:r w:rsidRPr="000729D0">
        <w:rPr>
          <w:lang w:val="en-US"/>
        </w:rPr>
        <w:t>suatu</w:t>
      </w:r>
      <w:proofErr w:type="spellEnd"/>
      <w:r w:rsidRPr="000729D0">
        <w:rPr>
          <w:lang w:val="en-US"/>
        </w:rPr>
        <w:t xml:space="preserve"> program Java </w:t>
      </w:r>
      <w:proofErr w:type="spellStart"/>
      <w:r w:rsidRPr="000729D0">
        <w:rPr>
          <w:lang w:val="en-US"/>
        </w:rPr>
        <w:t>untuk</w:t>
      </w:r>
      <w:proofErr w:type="spellEnd"/>
      <w:r w:rsidRPr="000729D0">
        <w:rPr>
          <w:lang w:val="en-US"/>
        </w:rPr>
        <w:t xml:space="preserve"> </w:t>
      </w:r>
      <w:proofErr w:type="spellStart"/>
      <w:r w:rsidRPr="000729D0">
        <w:rPr>
          <w:lang w:val="en-US"/>
        </w:rPr>
        <w:t>menginputkan</w:t>
      </w:r>
      <w:proofErr w:type="spellEnd"/>
      <w:r w:rsidRPr="000729D0">
        <w:rPr>
          <w:lang w:val="en-US"/>
        </w:rPr>
        <w:t xml:space="preserve"> data </w:t>
      </w:r>
      <w:proofErr w:type="spellStart"/>
      <w:r w:rsidRPr="000729D0">
        <w:rPr>
          <w:lang w:val="en-US"/>
        </w:rPr>
        <w:t>karyawan</w:t>
      </w:r>
      <w:proofErr w:type="spellEnd"/>
      <w:r w:rsidRPr="000729D0">
        <w:rPr>
          <w:lang w:val="en-US"/>
        </w:rPr>
        <w:t xml:space="preserve"> </w:t>
      </w:r>
      <w:proofErr w:type="spellStart"/>
      <w:r w:rsidRPr="000729D0">
        <w:rPr>
          <w:lang w:val="en-US"/>
        </w:rPr>
        <w:t>dari</w:t>
      </w:r>
      <w:proofErr w:type="spellEnd"/>
      <w:r w:rsidRPr="000729D0">
        <w:rPr>
          <w:lang w:val="en-US"/>
        </w:rPr>
        <w:t xml:space="preserve"> </w:t>
      </w:r>
      <w:proofErr w:type="spellStart"/>
      <w:r w:rsidRPr="000729D0">
        <w:rPr>
          <w:lang w:val="en-US"/>
        </w:rPr>
        <w:t>suatu</w:t>
      </w:r>
      <w:proofErr w:type="spellEnd"/>
      <w:r w:rsidRPr="000729D0">
        <w:rPr>
          <w:lang w:val="en-US"/>
        </w:rPr>
        <w:t xml:space="preserve"> </w:t>
      </w:r>
      <w:proofErr w:type="spellStart"/>
      <w:r w:rsidRPr="000729D0">
        <w:rPr>
          <w:lang w:val="en-US"/>
        </w:rPr>
        <w:t>perusahaan</w:t>
      </w:r>
      <w:proofErr w:type="spellEnd"/>
      <w:r w:rsidRPr="000729D0">
        <w:rPr>
          <w:lang w:val="en-US"/>
        </w:rPr>
        <w:t xml:space="preserve">. Pada program </w:t>
      </w:r>
      <w:proofErr w:type="spellStart"/>
      <w:r w:rsidRPr="000729D0">
        <w:rPr>
          <w:lang w:val="en-US"/>
        </w:rPr>
        <w:t>tersebut</w:t>
      </w:r>
      <w:proofErr w:type="spellEnd"/>
      <w:r w:rsidRPr="000729D0">
        <w:rPr>
          <w:lang w:val="en-US"/>
        </w:rPr>
        <w:t xml:space="preserve"> </w:t>
      </w:r>
      <w:proofErr w:type="spellStart"/>
      <w:r w:rsidRPr="000729D0">
        <w:rPr>
          <w:lang w:val="en-US"/>
        </w:rPr>
        <w:t>terdapat</w:t>
      </w:r>
      <w:proofErr w:type="spellEnd"/>
      <w:r w:rsidRPr="000729D0">
        <w:rPr>
          <w:lang w:val="en-US"/>
        </w:rPr>
        <w:t xml:space="preserve"> class </w:t>
      </w:r>
      <w:proofErr w:type="spellStart"/>
      <w:r w:rsidRPr="000729D0">
        <w:rPr>
          <w:lang w:val="en-US"/>
        </w:rPr>
        <w:t>Karyawan</w:t>
      </w:r>
      <w:proofErr w:type="spellEnd"/>
      <w:r w:rsidRPr="000729D0">
        <w:rPr>
          <w:lang w:val="en-US"/>
        </w:rPr>
        <w:t xml:space="preserve"> yang </w:t>
      </w:r>
      <w:proofErr w:type="spellStart"/>
      <w:r w:rsidRPr="000729D0">
        <w:rPr>
          <w:lang w:val="en-US"/>
        </w:rPr>
        <w:t>merupakan</w:t>
      </w:r>
      <w:proofErr w:type="spellEnd"/>
      <w:r w:rsidRPr="000729D0">
        <w:rPr>
          <w:lang w:val="en-US"/>
        </w:rPr>
        <w:t xml:space="preserve"> abstract class dan </w:t>
      </w:r>
      <w:proofErr w:type="spellStart"/>
      <w:r w:rsidRPr="000729D0">
        <w:rPr>
          <w:lang w:val="en-US"/>
        </w:rPr>
        <w:t>bertugas</w:t>
      </w:r>
      <w:proofErr w:type="spellEnd"/>
      <w:r w:rsidRPr="000729D0">
        <w:rPr>
          <w:lang w:val="en-US"/>
        </w:rPr>
        <w:t xml:space="preserve"> </w:t>
      </w:r>
      <w:proofErr w:type="spellStart"/>
      <w:r w:rsidRPr="000729D0">
        <w:rPr>
          <w:lang w:val="en-US"/>
        </w:rPr>
        <w:t>untuk</w:t>
      </w:r>
      <w:proofErr w:type="spellEnd"/>
      <w:r w:rsidRPr="000729D0">
        <w:rPr>
          <w:lang w:val="en-US"/>
        </w:rPr>
        <w:t xml:space="preserve"> </w:t>
      </w:r>
      <w:proofErr w:type="spellStart"/>
      <w:r w:rsidRPr="000729D0">
        <w:rPr>
          <w:lang w:val="en-US"/>
        </w:rPr>
        <w:t>mewariskan</w:t>
      </w:r>
      <w:proofErr w:type="spellEnd"/>
      <w:r w:rsidRPr="000729D0">
        <w:rPr>
          <w:lang w:val="en-US"/>
        </w:rPr>
        <w:t xml:space="preserve"> </w:t>
      </w:r>
      <w:proofErr w:type="spellStart"/>
      <w:r w:rsidRPr="000729D0">
        <w:rPr>
          <w:lang w:val="en-US"/>
        </w:rPr>
        <w:t>atribut</w:t>
      </w:r>
      <w:proofErr w:type="spellEnd"/>
      <w:r w:rsidRPr="000729D0">
        <w:rPr>
          <w:lang w:val="en-US"/>
        </w:rPr>
        <w:t xml:space="preserve"> </w:t>
      </w:r>
      <w:proofErr w:type="spellStart"/>
      <w:r w:rsidRPr="000729D0">
        <w:rPr>
          <w:lang w:val="en-US"/>
        </w:rPr>
        <w:t>serta</w:t>
      </w:r>
      <w:proofErr w:type="spellEnd"/>
      <w:r w:rsidRPr="000729D0">
        <w:rPr>
          <w:lang w:val="en-US"/>
        </w:rPr>
        <w:t xml:space="preserve"> method </w:t>
      </w:r>
      <w:proofErr w:type="spellStart"/>
      <w:r w:rsidRPr="000729D0">
        <w:rPr>
          <w:lang w:val="en-US"/>
        </w:rPr>
        <w:t>abstrak</w:t>
      </w:r>
      <w:proofErr w:type="spellEnd"/>
      <w:r w:rsidRPr="000729D0">
        <w:rPr>
          <w:lang w:val="en-US"/>
        </w:rPr>
        <w:t xml:space="preserve"> yang </w:t>
      </w:r>
      <w:proofErr w:type="spellStart"/>
      <w:r w:rsidRPr="000729D0">
        <w:rPr>
          <w:lang w:val="en-US"/>
        </w:rPr>
        <w:t>ia</w:t>
      </w:r>
      <w:proofErr w:type="spellEnd"/>
      <w:r w:rsidRPr="000729D0">
        <w:rPr>
          <w:lang w:val="en-US"/>
        </w:rPr>
        <w:t xml:space="preserve"> punya </w:t>
      </w:r>
      <w:proofErr w:type="spellStart"/>
      <w:r w:rsidRPr="000729D0">
        <w:rPr>
          <w:lang w:val="en-US"/>
        </w:rPr>
        <w:t>terhadap</w:t>
      </w:r>
      <w:proofErr w:type="spellEnd"/>
      <w:r w:rsidRPr="000729D0">
        <w:rPr>
          <w:lang w:val="en-US"/>
        </w:rPr>
        <w:t xml:space="preserve"> subclass-</w:t>
      </w:r>
      <w:proofErr w:type="spellStart"/>
      <w:r w:rsidRPr="000729D0">
        <w:rPr>
          <w:lang w:val="en-US"/>
        </w:rPr>
        <w:t>nya</w:t>
      </w:r>
      <w:proofErr w:type="spellEnd"/>
      <w:r w:rsidRPr="000729D0">
        <w:rPr>
          <w:lang w:val="en-US"/>
        </w:rPr>
        <w:t xml:space="preserve"> </w:t>
      </w:r>
      <w:proofErr w:type="spellStart"/>
      <w:r w:rsidRPr="000729D0">
        <w:rPr>
          <w:lang w:val="en-US"/>
        </w:rPr>
        <w:t>atau</w:t>
      </w:r>
      <w:proofErr w:type="spellEnd"/>
      <w:r w:rsidRPr="000729D0">
        <w:rPr>
          <w:lang w:val="en-US"/>
        </w:rPr>
        <w:t xml:space="preserve"> child class-</w:t>
      </w:r>
      <w:proofErr w:type="spellStart"/>
      <w:r w:rsidRPr="000729D0">
        <w:rPr>
          <w:lang w:val="en-US"/>
        </w:rPr>
        <w:t>nya</w:t>
      </w:r>
      <w:proofErr w:type="spellEnd"/>
      <w:r w:rsidRPr="000729D0">
        <w:rPr>
          <w:lang w:val="en-US"/>
        </w:rPr>
        <w:t>.</w:t>
      </w:r>
    </w:p>
    <w:p w14:paraId="3D171970" w14:textId="77777777" w:rsidR="000729D0" w:rsidRPr="000729D0" w:rsidRDefault="000729D0" w:rsidP="00600E8F">
      <w:pPr>
        <w:pStyle w:val="ListParagraph"/>
        <w:spacing w:line="360" w:lineRule="auto"/>
        <w:ind w:left="0" w:firstLine="360"/>
        <w:jc w:val="both"/>
        <w:rPr>
          <w:lang w:val="en-US"/>
        </w:rPr>
      </w:pPr>
      <w:proofErr w:type="spellStart"/>
      <w:r w:rsidRPr="000729D0">
        <w:rPr>
          <w:lang w:val="en-US"/>
        </w:rPr>
        <w:t>Kemudian</w:t>
      </w:r>
      <w:proofErr w:type="spellEnd"/>
      <w:r w:rsidRPr="000729D0">
        <w:rPr>
          <w:lang w:val="en-US"/>
        </w:rPr>
        <w:t xml:space="preserve"> </w:t>
      </w:r>
      <w:proofErr w:type="spellStart"/>
      <w:r w:rsidRPr="000729D0">
        <w:rPr>
          <w:lang w:val="en-US"/>
        </w:rPr>
        <w:t>ada</w:t>
      </w:r>
      <w:proofErr w:type="spellEnd"/>
      <w:r w:rsidRPr="000729D0">
        <w:rPr>
          <w:lang w:val="en-US"/>
        </w:rPr>
        <w:t xml:space="preserve"> juga class </w:t>
      </w:r>
      <w:proofErr w:type="spellStart"/>
      <w:r w:rsidRPr="000729D0">
        <w:rPr>
          <w:lang w:val="en-US"/>
        </w:rPr>
        <w:t>KaryawanTetap</w:t>
      </w:r>
      <w:proofErr w:type="spellEnd"/>
      <w:r w:rsidRPr="000729D0">
        <w:rPr>
          <w:lang w:val="en-US"/>
        </w:rPr>
        <w:t xml:space="preserve"> dan </w:t>
      </w:r>
      <w:proofErr w:type="spellStart"/>
      <w:r w:rsidRPr="000729D0">
        <w:rPr>
          <w:lang w:val="en-US"/>
        </w:rPr>
        <w:t>KaryawanKontrak</w:t>
      </w:r>
      <w:proofErr w:type="spellEnd"/>
      <w:r w:rsidRPr="000729D0">
        <w:rPr>
          <w:lang w:val="en-US"/>
        </w:rPr>
        <w:t xml:space="preserve">, </w:t>
      </w:r>
      <w:proofErr w:type="spellStart"/>
      <w:r w:rsidRPr="000729D0">
        <w:rPr>
          <w:lang w:val="en-US"/>
        </w:rPr>
        <w:t>kelas-kelas</w:t>
      </w:r>
      <w:proofErr w:type="spellEnd"/>
      <w:r w:rsidRPr="000729D0">
        <w:rPr>
          <w:lang w:val="en-US"/>
        </w:rPr>
        <w:t xml:space="preserve"> </w:t>
      </w:r>
      <w:proofErr w:type="spellStart"/>
      <w:r w:rsidRPr="000729D0">
        <w:rPr>
          <w:lang w:val="en-US"/>
        </w:rPr>
        <w:t>ini</w:t>
      </w:r>
      <w:proofErr w:type="spellEnd"/>
      <w:r w:rsidRPr="000729D0">
        <w:rPr>
          <w:lang w:val="en-US"/>
        </w:rPr>
        <w:t xml:space="preserve"> </w:t>
      </w:r>
      <w:proofErr w:type="spellStart"/>
      <w:r w:rsidRPr="000729D0">
        <w:rPr>
          <w:lang w:val="en-US"/>
        </w:rPr>
        <w:t>merepresentasikan</w:t>
      </w:r>
      <w:proofErr w:type="spellEnd"/>
      <w:r w:rsidRPr="000729D0">
        <w:rPr>
          <w:lang w:val="en-US"/>
        </w:rPr>
        <w:t xml:space="preserve"> child class. </w:t>
      </w:r>
      <w:proofErr w:type="spellStart"/>
      <w:r w:rsidRPr="000729D0">
        <w:rPr>
          <w:lang w:val="en-US"/>
        </w:rPr>
        <w:t>Kelas</w:t>
      </w:r>
      <w:proofErr w:type="spellEnd"/>
      <w:r w:rsidRPr="000729D0">
        <w:rPr>
          <w:lang w:val="en-US"/>
        </w:rPr>
        <w:t xml:space="preserve"> </w:t>
      </w:r>
      <w:proofErr w:type="spellStart"/>
      <w:r w:rsidRPr="000729D0">
        <w:rPr>
          <w:lang w:val="en-US"/>
        </w:rPr>
        <w:t>KaryawanTetap</w:t>
      </w:r>
      <w:proofErr w:type="spellEnd"/>
      <w:r w:rsidRPr="000729D0">
        <w:rPr>
          <w:lang w:val="en-US"/>
        </w:rPr>
        <w:t xml:space="preserve"> dan </w:t>
      </w:r>
      <w:proofErr w:type="spellStart"/>
      <w:r w:rsidRPr="000729D0">
        <w:rPr>
          <w:lang w:val="en-US"/>
        </w:rPr>
        <w:t>KaryawanKontrak</w:t>
      </w:r>
      <w:proofErr w:type="spellEnd"/>
      <w:r w:rsidRPr="000729D0">
        <w:rPr>
          <w:lang w:val="en-US"/>
        </w:rPr>
        <w:t xml:space="preserve"> </w:t>
      </w:r>
      <w:proofErr w:type="spellStart"/>
      <w:r w:rsidRPr="000729D0">
        <w:rPr>
          <w:lang w:val="en-US"/>
        </w:rPr>
        <w:t>mewarisi</w:t>
      </w:r>
      <w:proofErr w:type="spellEnd"/>
      <w:r w:rsidRPr="000729D0">
        <w:rPr>
          <w:lang w:val="en-US"/>
        </w:rPr>
        <w:t xml:space="preserve"> </w:t>
      </w:r>
      <w:proofErr w:type="spellStart"/>
      <w:r w:rsidRPr="000729D0">
        <w:rPr>
          <w:lang w:val="en-US"/>
        </w:rPr>
        <w:t>atribut</w:t>
      </w:r>
      <w:proofErr w:type="spellEnd"/>
      <w:r w:rsidRPr="000729D0">
        <w:rPr>
          <w:lang w:val="en-US"/>
        </w:rPr>
        <w:t xml:space="preserve"> </w:t>
      </w:r>
      <w:proofErr w:type="spellStart"/>
      <w:r w:rsidRPr="000729D0">
        <w:rPr>
          <w:lang w:val="en-US"/>
        </w:rPr>
        <w:t>dari</w:t>
      </w:r>
      <w:proofErr w:type="spellEnd"/>
      <w:r w:rsidRPr="000729D0">
        <w:rPr>
          <w:lang w:val="en-US"/>
        </w:rPr>
        <w:t xml:space="preserve"> </w:t>
      </w:r>
      <w:proofErr w:type="spellStart"/>
      <w:r w:rsidRPr="000729D0">
        <w:rPr>
          <w:lang w:val="en-US"/>
        </w:rPr>
        <w:t>kelas</w:t>
      </w:r>
      <w:proofErr w:type="spellEnd"/>
      <w:r w:rsidRPr="000729D0">
        <w:rPr>
          <w:lang w:val="en-US"/>
        </w:rPr>
        <w:t xml:space="preserve"> </w:t>
      </w:r>
      <w:proofErr w:type="spellStart"/>
      <w:r w:rsidRPr="000729D0">
        <w:rPr>
          <w:lang w:val="en-US"/>
        </w:rPr>
        <w:t>Karyawan</w:t>
      </w:r>
      <w:proofErr w:type="spellEnd"/>
      <w:r w:rsidRPr="000729D0">
        <w:rPr>
          <w:lang w:val="en-US"/>
        </w:rPr>
        <w:t xml:space="preserve"> dan </w:t>
      </w:r>
      <w:proofErr w:type="spellStart"/>
      <w:r w:rsidRPr="000729D0">
        <w:rPr>
          <w:lang w:val="en-US"/>
        </w:rPr>
        <w:t>mengimplementasikan</w:t>
      </w:r>
      <w:proofErr w:type="spellEnd"/>
      <w:r w:rsidRPr="000729D0">
        <w:rPr>
          <w:lang w:val="en-US"/>
        </w:rPr>
        <w:t xml:space="preserve"> method </w:t>
      </w:r>
      <w:proofErr w:type="spellStart"/>
      <w:r w:rsidRPr="000729D0">
        <w:rPr>
          <w:lang w:val="en-US"/>
        </w:rPr>
        <w:t>abstrak</w:t>
      </w:r>
      <w:proofErr w:type="spellEnd"/>
      <w:r w:rsidRPr="000729D0">
        <w:rPr>
          <w:lang w:val="en-US"/>
        </w:rPr>
        <w:t xml:space="preserve"> </w:t>
      </w:r>
      <w:proofErr w:type="spellStart"/>
      <w:proofErr w:type="gramStart"/>
      <w:r w:rsidRPr="000729D0">
        <w:rPr>
          <w:lang w:val="en-US"/>
        </w:rPr>
        <w:t>tampilkanData</w:t>
      </w:r>
      <w:proofErr w:type="spellEnd"/>
      <w:r w:rsidRPr="000729D0">
        <w:rPr>
          <w:lang w:val="en-US"/>
        </w:rPr>
        <w:t>(</w:t>
      </w:r>
      <w:proofErr w:type="gramEnd"/>
      <w:r w:rsidRPr="000729D0">
        <w:rPr>
          <w:lang w:val="en-US"/>
        </w:rPr>
        <w:t xml:space="preserve">). Selain </w:t>
      </w:r>
      <w:proofErr w:type="spellStart"/>
      <w:r w:rsidRPr="000729D0">
        <w:rPr>
          <w:lang w:val="en-US"/>
        </w:rPr>
        <w:t>itu</w:t>
      </w:r>
      <w:proofErr w:type="spellEnd"/>
      <w:r w:rsidRPr="000729D0">
        <w:rPr>
          <w:lang w:val="en-US"/>
        </w:rPr>
        <w:t xml:space="preserve">, juga </w:t>
      </w:r>
      <w:proofErr w:type="spellStart"/>
      <w:r w:rsidRPr="000729D0">
        <w:rPr>
          <w:lang w:val="en-US"/>
        </w:rPr>
        <w:t>ada</w:t>
      </w:r>
      <w:proofErr w:type="spellEnd"/>
      <w:r w:rsidRPr="000729D0">
        <w:rPr>
          <w:lang w:val="en-US"/>
        </w:rPr>
        <w:t xml:space="preserve"> class Main yang </w:t>
      </w:r>
      <w:proofErr w:type="spellStart"/>
      <w:r w:rsidRPr="000729D0">
        <w:rPr>
          <w:lang w:val="en-US"/>
        </w:rPr>
        <w:t>merupakan</w:t>
      </w:r>
      <w:proofErr w:type="spellEnd"/>
      <w:r w:rsidRPr="000729D0">
        <w:rPr>
          <w:lang w:val="en-US"/>
        </w:rPr>
        <w:t xml:space="preserve"> </w:t>
      </w:r>
      <w:proofErr w:type="spellStart"/>
      <w:r w:rsidRPr="000729D0">
        <w:rPr>
          <w:lang w:val="en-US"/>
        </w:rPr>
        <w:t>tempat</w:t>
      </w:r>
      <w:proofErr w:type="spellEnd"/>
      <w:r w:rsidRPr="000729D0">
        <w:rPr>
          <w:lang w:val="en-US"/>
        </w:rPr>
        <w:t xml:space="preserve"> </w:t>
      </w:r>
      <w:proofErr w:type="spellStart"/>
      <w:r w:rsidRPr="000729D0">
        <w:rPr>
          <w:lang w:val="en-US"/>
        </w:rPr>
        <w:t>eksekusi</w:t>
      </w:r>
      <w:proofErr w:type="spellEnd"/>
      <w:r w:rsidRPr="000729D0">
        <w:rPr>
          <w:lang w:val="en-US"/>
        </w:rPr>
        <w:t xml:space="preserve"> </w:t>
      </w:r>
      <w:proofErr w:type="spellStart"/>
      <w:r w:rsidRPr="000729D0">
        <w:rPr>
          <w:lang w:val="en-US"/>
        </w:rPr>
        <w:t>utama</w:t>
      </w:r>
      <w:proofErr w:type="spellEnd"/>
      <w:r w:rsidRPr="000729D0">
        <w:rPr>
          <w:lang w:val="en-US"/>
        </w:rPr>
        <w:t xml:space="preserve"> </w:t>
      </w:r>
      <w:proofErr w:type="spellStart"/>
      <w:r w:rsidRPr="000729D0">
        <w:rPr>
          <w:lang w:val="en-US"/>
        </w:rPr>
        <w:t>dari</w:t>
      </w:r>
      <w:proofErr w:type="spellEnd"/>
      <w:r w:rsidRPr="000729D0">
        <w:rPr>
          <w:lang w:val="en-US"/>
        </w:rPr>
        <w:t xml:space="preserve"> program </w:t>
      </w:r>
      <w:proofErr w:type="spellStart"/>
      <w:r w:rsidRPr="000729D0">
        <w:rPr>
          <w:lang w:val="en-US"/>
        </w:rPr>
        <w:t>ini</w:t>
      </w:r>
      <w:proofErr w:type="spellEnd"/>
      <w:r w:rsidRPr="000729D0">
        <w:rPr>
          <w:lang w:val="en-US"/>
        </w:rPr>
        <w:t xml:space="preserve">. Pada class </w:t>
      </w:r>
      <w:proofErr w:type="spellStart"/>
      <w:r w:rsidRPr="000729D0">
        <w:rPr>
          <w:lang w:val="en-US"/>
        </w:rPr>
        <w:t>ini</w:t>
      </w:r>
      <w:proofErr w:type="spellEnd"/>
      <w:r w:rsidRPr="000729D0">
        <w:rPr>
          <w:lang w:val="en-US"/>
        </w:rPr>
        <w:t xml:space="preserve"> juga </w:t>
      </w:r>
      <w:proofErr w:type="spellStart"/>
      <w:r w:rsidRPr="000729D0">
        <w:rPr>
          <w:lang w:val="en-US"/>
        </w:rPr>
        <w:t>terdapat</w:t>
      </w:r>
      <w:proofErr w:type="spellEnd"/>
      <w:r w:rsidRPr="000729D0">
        <w:rPr>
          <w:lang w:val="en-US"/>
        </w:rPr>
        <w:t xml:space="preserve"> </w:t>
      </w:r>
      <w:proofErr w:type="spellStart"/>
      <w:r w:rsidRPr="000729D0">
        <w:rPr>
          <w:lang w:val="en-US"/>
        </w:rPr>
        <w:t>ArrayList</w:t>
      </w:r>
      <w:proofErr w:type="spellEnd"/>
      <w:r w:rsidRPr="000729D0">
        <w:rPr>
          <w:lang w:val="en-US"/>
        </w:rPr>
        <w:t xml:space="preserve"> </w:t>
      </w:r>
      <w:proofErr w:type="spellStart"/>
      <w:r w:rsidRPr="000729D0">
        <w:rPr>
          <w:lang w:val="en-US"/>
        </w:rPr>
        <w:t>untuk</w:t>
      </w:r>
      <w:proofErr w:type="spellEnd"/>
      <w:r w:rsidRPr="000729D0">
        <w:rPr>
          <w:lang w:val="en-US"/>
        </w:rPr>
        <w:t xml:space="preserve"> </w:t>
      </w:r>
      <w:proofErr w:type="spellStart"/>
      <w:r w:rsidRPr="000729D0">
        <w:rPr>
          <w:lang w:val="en-US"/>
        </w:rPr>
        <w:t>menyimpan</w:t>
      </w:r>
      <w:proofErr w:type="spellEnd"/>
      <w:r w:rsidRPr="000729D0">
        <w:rPr>
          <w:lang w:val="en-US"/>
        </w:rPr>
        <w:t xml:space="preserve"> </w:t>
      </w:r>
      <w:proofErr w:type="spellStart"/>
      <w:r w:rsidRPr="000729D0">
        <w:rPr>
          <w:lang w:val="en-US"/>
        </w:rPr>
        <w:t>hasil</w:t>
      </w:r>
      <w:proofErr w:type="spellEnd"/>
      <w:r w:rsidRPr="000729D0">
        <w:rPr>
          <w:lang w:val="en-US"/>
        </w:rPr>
        <w:t xml:space="preserve"> </w:t>
      </w:r>
      <w:proofErr w:type="spellStart"/>
      <w:r w:rsidRPr="000729D0">
        <w:rPr>
          <w:lang w:val="en-US"/>
        </w:rPr>
        <w:t>inputan</w:t>
      </w:r>
      <w:proofErr w:type="spellEnd"/>
      <w:r w:rsidRPr="000729D0">
        <w:rPr>
          <w:lang w:val="en-US"/>
        </w:rPr>
        <w:t xml:space="preserve"> data </w:t>
      </w:r>
      <w:proofErr w:type="spellStart"/>
      <w:r w:rsidRPr="000729D0">
        <w:rPr>
          <w:lang w:val="en-US"/>
        </w:rPr>
        <w:t>karyawan</w:t>
      </w:r>
      <w:proofErr w:type="spellEnd"/>
      <w:r w:rsidRPr="000729D0">
        <w:rPr>
          <w:lang w:val="en-US"/>
        </w:rPr>
        <w:t xml:space="preserve"> </w:t>
      </w:r>
      <w:proofErr w:type="spellStart"/>
      <w:r w:rsidRPr="000729D0">
        <w:rPr>
          <w:lang w:val="en-US"/>
        </w:rPr>
        <w:t>dari</w:t>
      </w:r>
      <w:proofErr w:type="spellEnd"/>
      <w:r w:rsidRPr="000729D0">
        <w:rPr>
          <w:lang w:val="en-US"/>
        </w:rPr>
        <w:t xml:space="preserve"> user.</w:t>
      </w:r>
    </w:p>
    <w:p w14:paraId="378E8726" w14:textId="41E92C16" w:rsidR="000729D0" w:rsidRDefault="000729D0" w:rsidP="00600E8F">
      <w:pPr>
        <w:pStyle w:val="ListParagraph"/>
        <w:spacing w:line="360" w:lineRule="auto"/>
        <w:ind w:left="0" w:firstLine="360"/>
        <w:jc w:val="both"/>
        <w:rPr>
          <w:lang w:val="en-US"/>
        </w:rPr>
      </w:pPr>
      <w:r w:rsidRPr="000729D0">
        <w:rPr>
          <w:lang w:val="en-US"/>
        </w:rPr>
        <w:t xml:space="preserve">Ketika program </w:t>
      </w:r>
      <w:proofErr w:type="spellStart"/>
      <w:r w:rsidRPr="000729D0">
        <w:rPr>
          <w:lang w:val="en-US"/>
        </w:rPr>
        <w:t>berjalan</w:t>
      </w:r>
      <w:proofErr w:type="spellEnd"/>
      <w:r w:rsidRPr="000729D0">
        <w:rPr>
          <w:lang w:val="en-US"/>
        </w:rPr>
        <w:t xml:space="preserve">, user </w:t>
      </w:r>
      <w:proofErr w:type="spellStart"/>
      <w:r w:rsidRPr="000729D0">
        <w:rPr>
          <w:lang w:val="en-US"/>
        </w:rPr>
        <w:t>akan</w:t>
      </w:r>
      <w:proofErr w:type="spellEnd"/>
      <w:r w:rsidRPr="000729D0">
        <w:rPr>
          <w:lang w:val="en-US"/>
        </w:rPr>
        <w:t xml:space="preserve"> </w:t>
      </w:r>
      <w:proofErr w:type="spellStart"/>
      <w:r w:rsidRPr="000729D0">
        <w:rPr>
          <w:lang w:val="en-US"/>
        </w:rPr>
        <w:t>diminta</w:t>
      </w:r>
      <w:proofErr w:type="spellEnd"/>
      <w:r w:rsidRPr="000729D0">
        <w:rPr>
          <w:lang w:val="en-US"/>
        </w:rPr>
        <w:t xml:space="preserve"> </w:t>
      </w:r>
      <w:proofErr w:type="spellStart"/>
      <w:r w:rsidRPr="000729D0">
        <w:rPr>
          <w:lang w:val="en-US"/>
        </w:rPr>
        <w:t>untuk</w:t>
      </w:r>
      <w:proofErr w:type="spellEnd"/>
      <w:r w:rsidRPr="000729D0">
        <w:rPr>
          <w:lang w:val="en-US"/>
        </w:rPr>
        <w:t xml:space="preserve"> </w:t>
      </w:r>
      <w:proofErr w:type="spellStart"/>
      <w:r w:rsidRPr="000729D0">
        <w:rPr>
          <w:lang w:val="en-US"/>
        </w:rPr>
        <w:t>mengisi</w:t>
      </w:r>
      <w:proofErr w:type="spellEnd"/>
      <w:r w:rsidRPr="000729D0">
        <w:rPr>
          <w:lang w:val="en-US"/>
        </w:rPr>
        <w:t xml:space="preserve"> data </w:t>
      </w:r>
      <w:proofErr w:type="spellStart"/>
      <w:r w:rsidRPr="000729D0">
        <w:rPr>
          <w:lang w:val="en-US"/>
        </w:rPr>
        <w:t>karyawan</w:t>
      </w:r>
      <w:proofErr w:type="spellEnd"/>
      <w:r w:rsidRPr="000729D0">
        <w:rPr>
          <w:lang w:val="en-US"/>
        </w:rPr>
        <w:t xml:space="preserve"> </w:t>
      </w:r>
      <w:proofErr w:type="spellStart"/>
      <w:r w:rsidRPr="000729D0">
        <w:rPr>
          <w:lang w:val="en-US"/>
        </w:rPr>
        <w:t>seperti</w:t>
      </w:r>
      <w:proofErr w:type="spellEnd"/>
      <w:r w:rsidRPr="000729D0">
        <w:rPr>
          <w:lang w:val="en-US"/>
        </w:rPr>
        <w:t xml:space="preserve"> </w:t>
      </w:r>
      <w:proofErr w:type="spellStart"/>
      <w:r w:rsidRPr="000729D0">
        <w:rPr>
          <w:lang w:val="en-US"/>
        </w:rPr>
        <w:t>nama</w:t>
      </w:r>
      <w:proofErr w:type="spellEnd"/>
      <w:r w:rsidRPr="000729D0">
        <w:rPr>
          <w:lang w:val="en-US"/>
        </w:rPr>
        <w:t xml:space="preserve">, </w:t>
      </w:r>
      <w:proofErr w:type="spellStart"/>
      <w:r w:rsidRPr="000729D0">
        <w:rPr>
          <w:lang w:val="en-US"/>
        </w:rPr>
        <w:t>usia</w:t>
      </w:r>
      <w:proofErr w:type="spellEnd"/>
      <w:r w:rsidRPr="000729D0">
        <w:rPr>
          <w:lang w:val="en-US"/>
        </w:rPr>
        <w:t xml:space="preserve">, </w:t>
      </w:r>
      <w:proofErr w:type="spellStart"/>
      <w:r w:rsidRPr="000729D0">
        <w:rPr>
          <w:lang w:val="en-US"/>
        </w:rPr>
        <w:t>posisi</w:t>
      </w:r>
      <w:proofErr w:type="spellEnd"/>
      <w:r w:rsidRPr="000729D0">
        <w:rPr>
          <w:lang w:val="en-US"/>
        </w:rPr>
        <w:t xml:space="preserve">, dan </w:t>
      </w:r>
      <w:proofErr w:type="spellStart"/>
      <w:r w:rsidRPr="000729D0">
        <w:rPr>
          <w:lang w:val="en-US"/>
        </w:rPr>
        <w:t>jenis</w:t>
      </w:r>
      <w:proofErr w:type="spellEnd"/>
      <w:r w:rsidRPr="000729D0">
        <w:rPr>
          <w:lang w:val="en-US"/>
        </w:rPr>
        <w:t xml:space="preserve"> </w:t>
      </w:r>
      <w:proofErr w:type="spellStart"/>
      <w:r w:rsidRPr="000729D0">
        <w:rPr>
          <w:lang w:val="en-US"/>
        </w:rPr>
        <w:t>karyawan</w:t>
      </w:r>
      <w:proofErr w:type="spellEnd"/>
      <w:r w:rsidRPr="000729D0">
        <w:rPr>
          <w:lang w:val="en-US"/>
        </w:rPr>
        <w:t xml:space="preserve"> (</w:t>
      </w:r>
      <w:proofErr w:type="spellStart"/>
      <w:r w:rsidRPr="000729D0">
        <w:rPr>
          <w:lang w:val="en-US"/>
        </w:rPr>
        <w:t>tetap</w:t>
      </w:r>
      <w:proofErr w:type="spellEnd"/>
      <w:r w:rsidRPr="000729D0">
        <w:rPr>
          <w:lang w:val="en-US"/>
        </w:rPr>
        <w:t xml:space="preserve"> </w:t>
      </w:r>
      <w:proofErr w:type="spellStart"/>
      <w:r w:rsidRPr="000729D0">
        <w:rPr>
          <w:lang w:val="en-US"/>
        </w:rPr>
        <w:t>atau</w:t>
      </w:r>
      <w:proofErr w:type="spellEnd"/>
      <w:r w:rsidRPr="000729D0">
        <w:rPr>
          <w:lang w:val="en-US"/>
        </w:rPr>
        <w:t xml:space="preserve"> </w:t>
      </w:r>
      <w:proofErr w:type="spellStart"/>
      <w:r w:rsidRPr="000729D0">
        <w:rPr>
          <w:lang w:val="en-US"/>
        </w:rPr>
        <w:t>kontrak</w:t>
      </w:r>
      <w:proofErr w:type="spellEnd"/>
      <w:r w:rsidRPr="000729D0">
        <w:rPr>
          <w:lang w:val="en-US"/>
        </w:rPr>
        <w:t xml:space="preserve">). Jika </w:t>
      </w:r>
      <w:proofErr w:type="spellStart"/>
      <w:r w:rsidRPr="000729D0">
        <w:rPr>
          <w:lang w:val="en-US"/>
        </w:rPr>
        <w:t>karyawan</w:t>
      </w:r>
      <w:proofErr w:type="spellEnd"/>
      <w:r w:rsidRPr="000729D0">
        <w:rPr>
          <w:lang w:val="en-US"/>
        </w:rPr>
        <w:t xml:space="preserve"> </w:t>
      </w:r>
      <w:proofErr w:type="spellStart"/>
      <w:r w:rsidRPr="000729D0">
        <w:rPr>
          <w:lang w:val="en-US"/>
        </w:rPr>
        <w:lastRenderedPageBreak/>
        <w:t>adalah</w:t>
      </w:r>
      <w:proofErr w:type="spellEnd"/>
      <w:r w:rsidRPr="000729D0">
        <w:rPr>
          <w:lang w:val="en-US"/>
        </w:rPr>
        <w:t xml:space="preserve"> </w:t>
      </w:r>
      <w:proofErr w:type="spellStart"/>
      <w:r w:rsidRPr="000729D0">
        <w:rPr>
          <w:lang w:val="en-US"/>
        </w:rPr>
        <w:t>karyawan</w:t>
      </w:r>
      <w:proofErr w:type="spellEnd"/>
      <w:r w:rsidRPr="000729D0">
        <w:rPr>
          <w:lang w:val="en-US"/>
        </w:rPr>
        <w:t xml:space="preserve"> </w:t>
      </w:r>
      <w:proofErr w:type="spellStart"/>
      <w:r w:rsidRPr="000729D0">
        <w:rPr>
          <w:lang w:val="en-US"/>
        </w:rPr>
        <w:t>tetap</w:t>
      </w:r>
      <w:proofErr w:type="spellEnd"/>
      <w:r w:rsidRPr="000729D0">
        <w:rPr>
          <w:lang w:val="en-US"/>
        </w:rPr>
        <w:t xml:space="preserve">, user juga </w:t>
      </w:r>
      <w:proofErr w:type="spellStart"/>
      <w:r w:rsidRPr="000729D0">
        <w:rPr>
          <w:lang w:val="en-US"/>
        </w:rPr>
        <w:t>akan</w:t>
      </w:r>
      <w:proofErr w:type="spellEnd"/>
      <w:r w:rsidRPr="000729D0">
        <w:rPr>
          <w:lang w:val="en-US"/>
        </w:rPr>
        <w:t xml:space="preserve"> </w:t>
      </w:r>
      <w:proofErr w:type="spellStart"/>
      <w:r w:rsidRPr="000729D0">
        <w:rPr>
          <w:lang w:val="en-US"/>
        </w:rPr>
        <w:t>diminta</w:t>
      </w:r>
      <w:proofErr w:type="spellEnd"/>
      <w:r w:rsidRPr="000729D0">
        <w:rPr>
          <w:lang w:val="en-US"/>
        </w:rPr>
        <w:t xml:space="preserve"> </w:t>
      </w:r>
      <w:proofErr w:type="spellStart"/>
      <w:r w:rsidRPr="000729D0">
        <w:rPr>
          <w:lang w:val="en-US"/>
        </w:rPr>
        <w:t>mengisi</w:t>
      </w:r>
      <w:proofErr w:type="spellEnd"/>
      <w:r w:rsidRPr="000729D0">
        <w:rPr>
          <w:lang w:val="en-US"/>
        </w:rPr>
        <w:t xml:space="preserve"> </w:t>
      </w:r>
      <w:proofErr w:type="spellStart"/>
      <w:r w:rsidRPr="000729D0">
        <w:rPr>
          <w:lang w:val="en-US"/>
        </w:rPr>
        <w:t>gaji</w:t>
      </w:r>
      <w:proofErr w:type="spellEnd"/>
      <w:r w:rsidRPr="000729D0">
        <w:rPr>
          <w:lang w:val="en-US"/>
        </w:rPr>
        <w:t xml:space="preserve"> </w:t>
      </w:r>
      <w:proofErr w:type="spellStart"/>
      <w:r w:rsidRPr="000729D0">
        <w:rPr>
          <w:lang w:val="en-US"/>
        </w:rPr>
        <w:t>bulanan</w:t>
      </w:r>
      <w:proofErr w:type="spellEnd"/>
      <w:r w:rsidRPr="000729D0">
        <w:rPr>
          <w:lang w:val="en-US"/>
        </w:rPr>
        <w:t xml:space="preserve">. Jika </w:t>
      </w:r>
      <w:proofErr w:type="spellStart"/>
      <w:r w:rsidRPr="000729D0">
        <w:rPr>
          <w:lang w:val="en-US"/>
        </w:rPr>
        <w:t>karyawan</w:t>
      </w:r>
      <w:proofErr w:type="spellEnd"/>
      <w:r w:rsidRPr="000729D0">
        <w:rPr>
          <w:lang w:val="en-US"/>
        </w:rPr>
        <w:t xml:space="preserve"> </w:t>
      </w:r>
      <w:proofErr w:type="spellStart"/>
      <w:r w:rsidRPr="000729D0">
        <w:rPr>
          <w:lang w:val="en-US"/>
        </w:rPr>
        <w:t>adalah</w:t>
      </w:r>
      <w:proofErr w:type="spellEnd"/>
      <w:r w:rsidRPr="000729D0">
        <w:rPr>
          <w:lang w:val="en-US"/>
        </w:rPr>
        <w:t xml:space="preserve"> </w:t>
      </w:r>
      <w:proofErr w:type="spellStart"/>
      <w:r w:rsidRPr="000729D0">
        <w:rPr>
          <w:lang w:val="en-US"/>
        </w:rPr>
        <w:t>karyawan</w:t>
      </w:r>
      <w:proofErr w:type="spellEnd"/>
      <w:r w:rsidRPr="000729D0">
        <w:rPr>
          <w:lang w:val="en-US"/>
        </w:rPr>
        <w:t xml:space="preserve"> </w:t>
      </w:r>
      <w:proofErr w:type="spellStart"/>
      <w:r w:rsidRPr="000729D0">
        <w:rPr>
          <w:lang w:val="en-US"/>
        </w:rPr>
        <w:t>kontrak</w:t>
      </w:r>
      <w:proofErr w:type="spellEnd"/>
      <w:r w:rsidRPr="000729D0">
        <w:rPr>
          <w:lang w:val="en-US"/>
        </w:rPr>
        <w:t xml:space="preserve">, user </w:t>
      </w:r>
      <w:proofErr w:type="spellStart"/>
      <w:r w:rsidRPr="000729D0">
        <w:rPr>
          <w:lang w:val="en-US"/>
        </w:rPr>
        <w:t>akan</w:t>
      </w:r>
      <w:proofErr w:type="spellEnd"/>
      <w:r w:rsidRPr="000729D0">
        <w:rPr>
          <w:lang w:val="en-US"/>
        </w:rPr>
        <w:t xml:space="preserve"> </w:t>
      </w:r>
      <w:proofErr w:type="spellStart"/>
      <w:r w:rsidRPr="000729D0">
        <w:rPr>
          <w:lang w:val="en-US"/>
        </w:rPr>
        <w:t>diminta</w:t>
      </w:r>
      <w:proofErr w:type="spellEnd"/>
      <w:r w:rsidRPr="000729D0">
        <w:rPr>
          <w:lang w:val="en-US"/>
        </w:rPr>
        <w:t xml:space="preserve"> </w:t>
      </w:r>
      <w:proofErr w:type="spellStart"/>
      <w:r w:rsidRPr="000729D0">
        <w:rPr>
          <w:lang w:val="en-US"/>
        </w:rPr>
        <w:t>mengisi</w:t>
      </w:r>
      <w:proofErr w:type="spellEnd"/>
      <w:r w:rsidRPr="000729D0">
        <w:rPr>
          <w:lang w:val="en-US"/>
        </w:rPr>
        <w:t xml:space="preserve"> </w:t>
      </w:r>
      <w:proofErr w:type="spellStart"/>
      <w:r w:rsidRPr="000729D0">
        <w:rPr>
          <w:lang w:val="en-US"/>
        </w:rPr>
        <w:t>upah</w:t>
      </w:r>
      <w:proofErr w:type="spellEnd"/>
      <w:r w:rsidRPr="000729D0">
        <w:rPr>
          <w:lang w:val="en-US"/>
        </w:rPr>
        <w:t xml:space="preserve"> per jam dan </w:t>
      </w:r>
      <w:proofErr w:type="spellStart"/>
      <w:r w:rsidRPr="000729D0">
        <w:rPr>
          <w:lang w:val="en-US"/>
        </w:rPr>
        <w:t>jumlah</w:t>
      </w:r>
      <w:proofErr w:type="spellEnd"/>
      <w:r w:rsidRPr="000729D0">
        <w:rPr>
          <w:lang w:val="en-US"/>
        </w:rPr>
        <w:t xml:space="preserve"> jam </w:t>
      </w:r>
      <w:proofErr w:type="spellStart"/>
      <w:r w:rsidRPr="000729D0">
        <w:rPr>
          <w:lang w:val="en-US"/>
        </w:rPr>
        <w:t>kerja</w:t>
      </w:r>
      <w:proofErr w:type="spellEnd"/>
      <w:r w:rsidRPr="000729D0">
        <w:rPr>
          <w:lang w:val="en-US"/>
        </w:rPr>
        <w:t xml:space="preserve">. Data </w:t>
      </w:r>
      <w:proofErr w:type="spellStart"/>
      <w:r w:rsidRPr="000729D0">
        <w:rPr>
          <w:lang w:val="en-US"/>
        </w:rPr>
        <w:t>karyawan</w:t>
      </w:r>
      <w:proofErr w:type="spellEnd"/>
      <w:r w:rsidRPr="000729D0">
        <w:rPr>
          <w:lang w:val="en-US"/>
        </w:rPr>
        <w:t xml:space="preserve"> </w:t>
      </w:r>
      <w:proofErr w:type="spellStart"/>
      <w:r w:rsidRPr="000729D0">
        <w:rPr>
          <w:lang w:val="en-US"/>
        </w:rPr>
        <w:t>tersebut</w:t>
      </w:r>
      <w:proofErr w:type="spellEnd"/>
      <w:r w:rsidRPr="000729D0">
        <w:rPr>
          <w:lang w:val="en-US"/>
        </w:rPr>
        <w:t xml:space="preserve"> </w:t>
      </w:r>
      <w:proofErr w:type="spellStart"/>
      <w:r w:rsidRPr="000729D0">
        <w:rPr>
          <w:lang w:val="en-US"/>
        </w:rPr>
        <w:t>kemudian</w:t>
      </w:r>
      <w:proofErr w:type="spellEnd"/>
      <w:r w:rsidRPr="000729D0">
        <w:rPr>
          <w:lang w:val="en-US"/>
        </w:rPr>
        <w:t xml:space="preserve"> </w:t>
      </w:r>
      <w:proofErr w:type="spellStart"/>
      <w:r w:rsidRPr="000729D0">
        <w:rPr>
          <w:lang w:val="en-US"/>
        </w:rPr>
        <w:t>disimpan</w:t>
      </w:r>
      <w:proofErr w:type="spellEnd"/>
      <w:r w:rsidRPr="000729D0">
        <w:rPr>
          <w:lang w:val="en-US"/>
        </w:rPr>
        <w:t xml:space="preserve"> </w:t>
      </w:r>
      <w:proofErr w:type="spellStart"/>
      <w:r w:rsidRPr="000729D0">
        <w:rPr>
          <w:lang w:val="en-US"/>
        </w:rPr>
        <w:t>dalam</w:t>
      </w:r>
      <w:proofErr w:type="spellEnd"/>
      <w:r w:rsidRPr="000729D0">
        <w:rPr>
          <w:lang w:val="en-US"/>
        </w:rPr>
        <w:t xml:space="preserve"> </w:t>
      </w:r>
      <w:proofErr w:type="spellStart"/>
      <w:r w:rsidRPr="000729D0">
        <w:rPr>
          <w:lang w:val="en-US"/>
        </w:rPr>
        <w:t>ArrayList</w:t>
      </w:r>
      <w:proofErr w:type="spellEnd"/>
      <w:r w:rsidRPr="000729D0">
        <w:rPr>
          <w:lang w:val="en-US"/>
        </w:rPr>
        <w:t xml:space="preserve">. </w:t>
      </w:r>
      <w:proofErr w:type="spellStart"/>
      <w:r w:rsidRPr="000729D0">
        <w:rPr>
          <w:lang w:val="en-US"/>
        </w:rPr>
        <w:t>Setelah</w:t>
      </w:r>
      <w:proofErr w:type="spellEnd"/>
      <w:r w:rsidRPr="000729D0">
        <w:rPr>
          <w:lang w:val="en-US"/>
        </w:rPr>
        <w:t xml:space="preserve"> </w:t>
      </w:r>
      <w:proofErr w:type="spellStart"/>
      <w:r w:rsidRPr="000729D0">
        <w:rPr>
          <w:lang w:val="en-US"/>
        </w:rPr>
        <w:t>semua</w:t>
      </w:r>
      <w:proofErr w:type="spellEnd"/>
      <w:r w:rsidRPr="000729D0">
        <w:rPr>
          <w:lang w:val="en-US"/>
        </w:rPr>
        <w:t xml:space="preserve"> data </w:t>
      </w:r>
      <w:proofErr w:type="spellStart"/>
      <w:r w:rsidRPr="000729D0">
        <w:rPr>
          <w:lang w:val="en-US"/>
        </w:rPr>
        <w:t>karyawan</w:t>
      </w:r>
      <w:proofErr w:type="spellEnd"/>
      <w:r w:rsidRPr="000729D0">
        <w:rPr>
          <w:lang w:val="en-US"/>
        </w:rPr>
        <w:t xml:space="preserve"> </w:t>
      </w:r>
      <w:proofErr w:type="spellStart"/>
      <w:r w:rsidRPr="000729D0">
        <w:rPr>
          <w:lang w:val="en-US"/>
        </w:rPr>
        <w:t>dimasukkan</w:t>
      </w:r>
      <w:proofErr w:type="spellEnd"/>
      <w:r w:rsidRPr="000729D0">
        <w:rPr>
          <w:lang w:val="en-US"/>
        </w:rPr>
        <w:t xml:space="preserve">, program </w:t>
      </w:r>
      <w:proofErr w:type="spellStart"/>
      <w:r w:rsidRPr="000729D0">
        <w:rPr>
          <w:lang w:val="en-US"/>
        </w:rPr>
        <w:t>akan</w:t>
      </w:r>
      <w:proofErr w:type="spellEnd"/>
      <w:r w:rsidRPr="000729D0">
        <w:rPr>
          <w:lang w:val="en-US"/>
        </w:rPr>
        <w:t xml:space="preserve"> </w:t>
      </w:r>
      <w:proofErr w:type="spellStart"/>
      <w:r w:rsidRPr="000729D0">
        <w:rPr>
          <w:lang w:val="en-US"/>
        </w:rPr>
        <w:t>menampilkan</w:t>
      </w:r>
      <w:proofErr w:type="spellEnd"/>
      <w:r w:rsidRPr="000729D0">
        <w:rPr>
          <w:lang w:val="en-US"/>
        </w:rPr>
        <w:t xml:space="preserve"> </w:t>
      </w:r>
      <w:proofErr w:type="spellStart"/>
      <w:r w:rsidRPr="000729D0">
        <w:rPr>
          <w:lang w:val="en-US"/>
        </w:rPr>
        <w:t>semua</w:t>
      </w:r>
      <w:proofErr w:type="spellEnd"/>
      <w:r w:rsidRPr="000729D0">
        <w:rPr>
          <w:lang w:val="en-US"/>
        </w:rPr>
        <w:t xml:space="preserve"> data </w:t>
      </w:r>
      <w:proofErr w:type="spellStart"/>
      <w:r w:rsidRPr="000729D0">
        <w:rPr>
          <w:lang w:val="en-US"/>
        </w:rPr>
        <w:t>karyawan</w:t>
      </w:r>
      <w:proofErr w:type="spellEnd"/>
      <w:r w:rsidRPr="000729D0">
        <w:rPr>
          <w:lang w:val="en-US"/>
        </w:rPr>
        <w:t xml:space="preserve"> yang </w:t>
      </w:r>
      <w:proofErr w:type="spellStart"/>
      <w:r w:rsidRPr="000729D0">
        <w:rPr>
          <w:lang w:val="en-US"/>
        </w:rPr>
        <w:t>telah</w:t>
      </w:r>
      <w:proofErr w:type="spellEnd"/>
      <w:r w:rsidRPr="000729D0">
        <w:rPr>
          <w:lang w:val="en-US"/>
        </w:rPr>
        <w:t xml:space="preserve"> </w:t>
      </w:r>
      <w:proofErr w:type="spellStart"/>
      <w:r w:rsidRPr="000729D0">
        <w:rPr>
          <w:lang w:val="en-US"/>
        </w:rPr>
        <w:t>diinputkan</w:t>
      </w:r>
      <w:proofErr w:type="spellEnd"/>
      <w:r w:rsidRPr="000729D0">
        <w:rPr>
          <w:lang w:val="en-US"/>
        </w:rPr>
        <w:t xml:space="preserve"> oleh user.</w:t>
      </w:r>
    </w:p>
    <w:p w14:paraId="294D18FE" w14:textId="77777777" w:rsidR="000729D0" w:rsidRDefault="000729D0" w:rsidP="00600E8F">
      <w:pPr>
        <w:spacing w:after="0" w:line="360" w:lineRule="auto"/>
        <w:jc w:val="both"/>
        <w:rPr>
          <w:lang w:val="en-US"/>
        </w:rPr>
      </w:pPr>
      <w:r>
        <w:rPr>
          <w:lang w:val="en-US"/>
        </w:rPr>
        <w:br w:type="page"/>
      </w:r>
    </w:p>
    <w:p w14:paraId="3F5DE39B" w14:textId="0894E16D" w:rsidR="00EF5CAB" w:rsidRPr="007873B8" w:rsidRDefault="00225DFF" w:rsidP="007873B8">
      <w:pPr>
        <w:pStyle w:val="Heading1"/>
        <w:spacing w:line="360" w:lineRule="auto"/>
        <w:rPr>
          <w:rFonts w:cs="Times New Roman"/>
          <w:b/>
          <w:bCs/>
          <w:noProof/>
          <w:sz w:val="24"/>
          <w:szCs w:val="24"/>
          <w:lang w:val="en-US" w:eastAsia="id-ID"/>
        </w:rPr>
      </w:pPr>
      <w:r w:rsidRPr="00ED2CF8">
        <w:rPr>
          <w:rFonts w:cs="Times New Roman"/>
          <w:b/>
          <w:bCs/>
          <w:sz w:val="24"/>
          <w:szCs w:val="24"/>
        </w:rPr>
        <w:lastRenderedPageBreak/>
        <w:t xml:space="preserve">BAB </w:t>
      </w:r>
      <w:r w:rsidR="00C0012B" w:rsidRPr="00ED2CF8">
        <w:rPr>
          <w:rFonts w:cs="Times New Roman"/>
          <w:b/>
          <w:bCs/>
          <w:sz w:val="24"/>
          <w:szCs w:val="24"/>
        </w:rPr>
        <w:t>V</w:t>
      </w:r>
      <w:r w:rsidR="006A74EB" w:rsidRPr="00ED2CF8">
        <w:rPr>
          <w:rFonts w:cs="Times New Roman"/>
          <w:b/>
          <w:bCs/>
          <w:noProof/>
          <w:sz w:val="24"/>
          <w:szCs w:val="24"/>
          <w:lang w:eastAsia="id-ID"/>
        </w:rPr>
        <w:br/>
      </w:r>
      <w:r w:rsidRPr="00ED2CF8">
        <w:rPr>
          <w:rFonts w:cs="Times New Roman"/>
          <w:b/>
          <w:bCs/>
          <w:sz w:val="24"/>
          <w:szCs w:val="24"/>
        </w:rPr>
        <w:t xml:space="preserve">PENUTUP </w:t>
      </w:r>
    </w:p>
    <w:p w14:paraId="0FF18E99" w14:textId="2227CF59" w:rsidR="00EF5CAB" w:rsidRDefault="00225DFF" w:rsidP="007873B8">
      <w:pPr>
        <w:pStyle w:val="Heading2"/>
        <w:numPr>
          <w:ilvl w:val="1"/>
          <w:numId w:val="2"/>
        </w:numPr>
        <w:spacing w:before="240" w:line="360" w:lineRule="auto"/>
        <w:ind w:left="550" w:hanging="550"/>
        <w:rPr>
          <w:rFonts w:cs="Times New Roman"/>
          <w:bCs/>
          <w:szCs w:val="24"/>
        </w:rPr>
      </w:pPr>
      <w:r w:rsidRPr="00ED2CF8">
        <w:rPr>
          <w:rFonts w:cs="Times New Roman"/>
          <w:bCs/>
          <w:szCs w:val="24"/>
        </w:rPr>
        <w:t>Analisa</w:t>
      </w:r>
    </w:p>
    <w:p w14:paraId="028B4C76" w14:textId="5ACFA020" w:rsidR="00D52F09" w:rsidRPr="00456199" w:rsidRDefault="00D045CD" w:rsidP="00D52F09">
      <w:pPr>
        <w:spacing w:after="0" w:line="360" w:lineRule="auto"/>
        <w:ind w:firstLine="550"/>
        <w:jc w:val="both"/>
        <w:rPr>
          <w:lang w:val="en-US"/>
        </w:rPr>
      </w:pPr>
      <w:r w:rsidRPr="00ED2CF8">
        <w:rPr>
          <w:rFonts w:cs="Times New Roman"/>
          <w:szCs w:val="24"/>
        </w:rPr>
        <w:t>Dari hasil praktikum,</w:t>
      </w:r>
      <w:r>
        <w:rPr>
          <w:rFonts w:cs="Times New Roman"/>
          <w:szCs w:val="24"/>
          <w:lang w:val="en-US"/>
        </w:rPr>
        <w:t xml:space="preserve"> </w:t>
      </w:r>
      <w:proofErr w:type="spellStart"/>
      <w:r w:rsidR="00D52F09">
        <w:rPr>
          <w:lang w:val="en-US"/>
        </w:rPr>
        <w:t>praktikan</w:t>
      </w:r>
      <w:proofErr w:type="spellEnd"/>
      <w:r w:rsidR="00D52F09">
        <w:rPr>
          <w:lang w:val="en-US"/>
        </w:rPr>
        <w:t xml:space="preserve"> </w:t>
      </w:r>
      <w:proofErr w:type="spellStart"/>
      <w:r w:rsidR="00D52F09">
        <w:rPr>
          <w:lang w:val="en-US"/>
        </w:rPr>
        <w:t>dapat</w:t>
      </w:r>
      <w:proofErr w:type="spellEnd"/>
      <w:r w:rsidR="00D52F09">
        <w:rPr>
          <w:lang w:val="en-US"/>
        </w:rPr>
        <w:t xml:space="preserve"> </w:t>
      </w:r>
      <w:proofErr w:type="spellStart"/>
      <w:r w:rsidR="00D52F09">
        <w:rPr>
          <w:lang w:val="en-US"/>
        </w:rPr>
        <w:t>menganalisa</w:t>
      </w:r>
      <w:proofErr w:type="spellEnd"/>
      <w:r w:rsidR="00D52F09">
        <w:rPr>
          <w:lang w:val="en-US"/>
        </w:rPr>
        <w:t xml:space="preserve"> </w:t>
      </w:r>
      <w:proofErr w:type="spellStart"/>
      <w:r w:rsidR="00D52F09">
        <w:rPr>
          <w:lang w:val="en-US"/>
        </w:rPr>
        <w:t>bahwa</w:t>
      </w:r>
      <w:proofErr w:type="spellEnd"/>
      <w:r w:rsidR="00D52F09">
        <w:rPr>
          <w:lang w:val="en-US"/>
        </w:rPr>
        <w:t xml:space="preserve"> </w:t>
      </w:r>
      <w:r w:rsidR="00D52F09">
        <w:t>Polimorfisme adalah salah satu konsep kunci dalam pemrograman berorientasi objek yang memungkinkan objek untuk menunjukkan perilaku yang berbeda tergantung pada konteks pemanggilannya. Dalam konteks program yang diberikan, polimorfisme termanifestasi melalui penggunaan kelas abstrak "</w:t>
      </w:r>
      <w:proofErr w:type="spellStart"/>
      <w:r w:rsidR="007873B8">
        <w:rPr>
          <w:lang w:val="en-US"/>
        </w:rPr>
        <w:t>Karyawan</w:t>
      </w:r>
      <w:proofErr w:type="spellEnd"/>
      <w:r w:rsidR="00D52F09">
        <w:t>" dan kelas-kelas turunannya seperti "</w:t>
      </w:r>
      <w:proofErr w:type="spellStart"/>
      <w:r w:rsidR="007873B8">
        <w:rPr>
          <w:lang w:val="en-US"/>
        </w:rPr>
        <w:t>KaryawanTetap</w:t>
      </w:r>
      <w:proofErr w:type="spellEnd"/>
      <w:r w:rsidR="007873B8">
        <w:t>",</w:t>
      </w:r>
      <w:r w:rsidR="007873B8">
        <w:rPr>
          <w:lang w:val="en-US"/>
        </w:rPr>
        <w:t xml:space="preserve"> </w:t>
      </w:r>
      <w:r w:rsidR="00D52F09">
        <w:t>"</w:t>
      </w:r>
      <w:proofErr w:type="spellStart"/>
      <w:r w:rsidR="007873B8">
        <w:rPr>
          <w:lang w:val="en-US"/>
        </w:rPr>
        <w:t>KaryawanKontrak</w:t>
      </w:r>
      <w:proofErr w:type="spellEnd"/>
      <w:r w:rsidR="007873B8">
        <w:t>"</w:t>
      </w:r>
      <w:r w:rsidR="007873B8">
        <w:rPr>
          <w:lang w:val="en-US"/>
        </w:rPr>
        <w:t xml:space="preserve">. </w:t>
      </w:r>
    </w:p>
    <w:p w14:paraId="626FCBC9" w14:textId="7E366A31" w:rsidR="00D52F09" w:rsidRPr="00D52F09" w:rsidRDefault="00D52F09" w:rsidP="00A87F78">
      <w:pPr>
        <w:spacing w:after="0" w:line="360" w:lineRule="auto"/>
        <w:ind w:firstLine="550"/>
        <w:jc w:val="both"/>
        <w:rPr>
          <w:lang w:val="en-US"/>
        </w:rPr>
      </w:pPr>
      <w:r>
        <w:rPr>
          <w:lang w:val="en-US"/>
        </w:rPr>
        <w:t>P</w:t>
      </w:r>
      <w:r>
        <w:t xml:space="preserve">olimorfisme memungkinkan untuk penanganan hierarki kelas dengan cara yang lebih efisien dan fleksibel. Dalam program tersebut, penambahan </w:t>
      </w:r>
      <w:proofErr w:type="spellStart"/>
      <w:r w:rsidR="007873B8">
        <w:rPr>
          <w:lang w:val="en-US"/>
        </w:rPr>
        <w:t>jenis</w:t>
      </w:r>
      <w:proofErr w:type="spellEnd"/>
      <w:r w:rsidR="007873B8">
        <w:rPr>
          <w:lang w:val="en-US"/>
        </w:rPr>
        <w:t xml:space="preserve"> </w:t>
      </w:r>
      <w:proofErr w:type="spellStart"/>
      <w:r w:rsidR="007873B8">
        <w:rPr>
          <w:lang w:val="en-US"/>
        </w:rPr>
        <w:t>karyawan</w:t>
      </w:r>
      <w:proofErr w:type="spellEnd"/>
      <w:r>
        <w:t xml:space="preserve"> baru hanya memerlukan penambahan kelas turunan baru dari kelas abstrak "</w:t>
      </w:r>
      <w:proofErr w:type="spellStart"/>
      <w:r w:rsidR="007873B8">
        <w:rPr>
          <w:lang w:val="en-US"/>
        </w:rPr>
        <w:t>Karyawan</w:t>
      </w:r>
      <w:proofErr w:type="spellEnd"/>
      <w:r>
        <w:t>" dengan implementasi metode "</w:t>
      </w:r>
      <w:proofErr w:type="spellStart"/>
      <w:r w:rsidR="007873B8">
        <w:rPr>
          <w:lang w:val="en-US"/>
        </w:rPr>
        <w:t>tampilkanData</w:t>
      </w:r>
      <w:proofErr w:type="spellEnd"/>
      <w:r w:rsidR="007873B8">
        <w:t xml:space="preserve">()" yang sesuai. </w:t>
      </w:r>
      <w:r w:rsidR="007873B8">
        <w:rPr>
          <w:lang w:val="en-US"/>
        </w:rPr>
        <w:t xml:space="preserve">Hal </w:t>
      </w:r>
      <w:proofErr w:type="spellStart"/>
      <w:r w:rsidR="007873B8">
        <w:rPr>
          <w:lang w:val="en-US"/>
        </w:rPr>
        <w:t>ini</w:t>
      </w:r>
      <w:proofErr w:type="spellEnd"/>
      <w:r w:rsidR="007873B8">
        <w:rPr>
          <w:lang w:val="en-US"/>
        </w:rPr>
        <w:t xml:space="preserve"> </w:t>
      </w:r>
      <w:r>
        <w:t>menunjukkan bagaimana polimorfisme memfasilitasi pemeliharaan dan perluasan kode dengan cara yang modular dan elegan.</w:t>
      </w:r>
      <w:r w:rsidR="005B6E8F" w:rsidRPr="005B6E8F">
        <w:rPr>
          <w:rFonts w:ascii="Arial" w:eastAsia="Times New Roman" w:hAnsi="Arial" w:cs="Arial"/>
          <w:vanish/>
          <w:sz w:val="16"/>
          <w:szCs w:val="16"/>
          <w:lang w:val="en-ID" w:eastAsia="en-ID"/>
        </w:rPr>
        <w:t>Top of Form</w:t>
      </w:r>
      <w:r>
        <w:rPr>
          <w:lang w:val="en-US"/>
        </w:rPr>
        <w:t xml:space="preserve"> U</w:t>
      </w:r>
      <w:r>
        <w:t>ntuk mengoptimalkan polimorfisme, penting untuk memperhatikan struktur hierarki kelas dan desain abstraksi dengan cermat. Terlalu banyak kelas turunan atau terlalu dalamnya hierarki kelas dapat menyebabkan kompleksitas yang berlebihan.</w:t>
      </w:r>
    </w:p>
    <w:p w14:paraId="6AA30CAB" w14:textId="77777777" w:rsidR="00EF5CAB" w:rsidRPr="007B2F8E" w:rsidRDefault="00225DFF" w:rsidP="00A87F78">
      <w:pPr>
        <w:pStyle w:val="Heading2"/>
        <w:numPr>
          <w:ilvl w:val="1"/>
          <w:numId w:val="2"/>
        </w:numPr>
        <w:spacing w:before="0" w:line="360" w:lineRule="auto"/>
        <w:ind w:left="550" w:hanging="550"/>
        <w:rPr>
          <w:rFonts w:cs="Times New Roman"/>
          <w:bCs/>
          <w:szCs w:val="24"/>
        </w:rPr>
      </w:pPr>
      <w:r w:rsidRPr="007B2F8E">
        <w:rPr>
          <w:rFonts w:cs="Times New Roman"/>
          <w:bCs/>
          <w:szCs w:val="24"/>
        </w:rPr>
        <w:t>Kesimpulan</w:t>
      </w:r>
    </w:p>
    <w:p w14:paraId="2BF10610" w14:textId="241385C6" w:rsidR="00EF5CAB" w:rsidRDefault="00160F33" w:rsidP="00A87F78">
      <w:pPr>
        <w:pStyle w:val="ListParagraph"/>
        <w:numPr>
          <w:ilvl w:val="0"/>
          <w:numId w:val="35"/>
        </w:numPr>
        <w:spacing w:after="0" w:line="360" w:lineRule="auto"/>
        <w:jc w:val="both"/>
        <w:rPr>
          <w:rFonts w:cs="Times New Roman"/>
          <w:color w:val="000000"/>
          <w:szCs w:val="24"/>
          <w:shd w:val="clear" w:color="FFFFFF" w:fill="FFFFFF"/>
          <w:lang w:val="en-US" w:eastAsia="id-ID"/>
        </w:rPr>
      </w:pPr>
      <w:proofErr w:type="spellStart"/>
      <w:r w:rsidRPr="00160F33">
        <w:rPr>
          <w:rFonts w:cs="Times New Roman"/>
          <w:color w:val="000000"/>
          <w:szCs w:val="24"/>
          <w:shd w:val="clear" w:color="FFFFFF" w:fill="FFFFFF"/>
          <w:lang w:val="en-US" w:eastAsia="id-ID"/>
        </w:rPr>
        <w:t>Polimorfime</w:t>
      </w:r>
      <w:proofErr w:type="spellEnd"/>
      <w:r w:rsidRPr="00160F33">
        <w:rPr>
          <w:rFonts w:cs="Times New Roman"/>
          <w:color w:val="000000"/>
          <w:szCs w:val="24"/>
          <w:shd w:val="clear" w:color="FFFFFF" w:fill="FFFFFF"/>
          <w:lang w:val="en-US" w:eastAsia="id-ID"/>
        </w:rPr>
        <w:t xml:space="preserve"> </w:t>
      </w:r>
      <w:proofErr w:type="spellStart"/>
      <w:r w:rsidRPr="00160F33">
        <w:rPr>
          <w:rFonts w:cs="Times New Roman"/>
          <w:color w:val="000000"/>
          <w:szCs w:val="24"/>
          <w:shd w:val="clear" w:color="FFFFFF" w:fill="FFFFFF"/>
          <w:lang w:val="en-US" w:eastAsia="id-ID"/>
        </w:rPr>
        <w:t>adalah</w:t>
      </w:r>
      <w:proofErr w:type="spellEnd"/>
      <w:r w:rsidRPr="00160F33">
        <w:rPr>
          <w:rFonts w:cs="Times New Roman"/>
          <w:color w:val="000000"/>
          <w:szCs w:val="24"/>
          <w:shd w:val="clear" w:color="FFFFFF" w:fill="FFFFFF"/>
          <w:lang w:val="en-US" w:eastAsia="id-ID"/>
        </w:rPr>
        <w:t xml:space="preserve"> </w:t>
      </w:r>
      <w:proofErr w:type="spellStart"/>
      <w:r w:rsidRPr="00160F33">
        <w:rPr>
          <w:rFonts w:cs="Times New Roman"/>
          <w:color w:val="000000"/>
          <w:szCs w:val="24"/>
          <w:shd w:val="clear" w:color="FFFFFF" w:fill="FFFFFF"/>
          <w:lang w:val="en-US" w:eastAsia="id-ID"/>
        </w:rPr>
        <w:t>suatu</w:t>
      </w:r>
      <w:proofErr w:type="spellEnd"/>
      <w:r w:rsidRPr="00160F33">
        <w:rPr>
          <w:rFonts w:cs="Times New Roman"/>
          <w:color w:val="000000"/>
          <w:szCs w:val="24"/>
          <w:shd w:val="clear" w:color="FFFFFF" w:fill="FFFFFF"/>
          <w:lang w:val="en-US" w:eastAsia="id-ID"/>
        </w:rPr>
        <w:t xml:space="preserve"> </w:t>
      </w:r>
      <w:proofErr w:type="spellStart"/>
      <w:r w:rsidRPr="00160F33">
        <w:rPr>
          <w:rFonts w:cs="Times New Roman"/>
          <w:color w:val="000000"/>
          <w:szCs w:val="24"/>
          <w:shd w:val="clear" w:color="FFFFFF" w:fill="FFFFFF"/>
          <w:lang w:val="en-US" w:eastAsia="id-ID"/>
        </w:rPr>
        <w:t>konsep</w:t>
      </w:r>
      <w:proofErr w:type="spellEnd"/>
      <w:r w:rsidRPr="00160F33">
        <w:rPr>
          <w:rFonts w:cs="Times New Roman"/>
          <w:color w:val="000000"/>
          <w:szCs w:val="24"/>
          <w:shd w:val="clear" w:color="FFFFFF" w:fill="FFFFFF"/>
          <w:lang w:val="en-US" w:eastAsia="id-ID"/>
        </w:rPr>
        <w:t xml:space="preserve"> </w:t>
      </w:r>
      <w:proofErr w:type="spellStart"/>
      <w:r w:rsidRPr="00160F33">
        <w:rPr>
          <w:rFonts w:cs="Times New Roman"/>
          <w:color w:val="000000"/>
          <w:szCs w:val="24"/>
          <w:shd w:val="clear" w:color="FFFFFF" w:fill="FFFFFF"/>
          <w:lang w:val="en-US" w:eastAsia="id-ID"/>
        </w:rPr>
        <w:t>dasar</w:t>
      </w:r>
      <w:proofErr w:type="spellEnd"/>
      <w:r w:rsidRPr="00160F33">
        <w:rPr>
          <w:rFonts w:cs="Times New Roman"/>
          <w:color w:val="000000"/>
          <w:szCs w:val="24"/>
          <w:shd w:val="clear" w:color="FFFFFF" w:fill="FFFFFF"/>
          <w:lang w:val="en-US" w:eastAsia="id-ID"/>
        </w:rPr>
        <w:t xml:space="preserve"> java. </w:t>
      </w:r>
      <w:proofErr w:type="spellStart"/>
      <w:r w:rsidRPr="00160F33">
        <w:rPr>
          <w:rFonts w:cs="Times New Roman"/>
          <w:color w:val="000000"/>
          <w:szCs w:val="24"/>
          <w:shd w:val="clear" w:color="FFFFFF" w:fill="FFFFFF"/>
          <w:lang w:val="en-US" w:eastAsia="id-ID"/>
        </w:rPr>
        <w:t>Polimorfime</w:t>
      </w:r>
      <w:proofErr w:type="spellEnd"/>
      <w:r w:rsidRPr="00160F33">
        <w:rPr>
          <w:rFonts w:cs="Times New Roman"/>
          <w:color w:val="000000"/>
          <w:szCs w:val="24"/>
          <w:shd w:val="clear" w:color="FFFFFF" w:fill="FFFFFF"/>
          <w:lang w:val="en-US" w:eastAsia="id-ID"/>
        </w:rPr>
        <w:t xml:space="preserve"> </w:t>
      </w:r>
      <w:proofErr w:type="spellStart"/>
      <w:r w:rsidRPr="00160F33">
        <w:rPr>
          <w:rFonts w:cs="Times New Roman"/>
          <w:color w:val="000000"/>
          <w:szCs w:val="24"/>
          <w:shd w:val="clear" w:color="FFFFFF" w:fill="FFFFFF"/>
          <w:lang w:val="en-US" w:eastAsia="id-ID"/>
        </w:rPr>
        <w:t>berasal</w:t>
      </w:r>
      <w:proofErr w:type="spellEnd"/>
      <w:r w:rsidRPr="00160F33">
        <w:rPr>
          <w:rFonts w:cs="Times New Roman"/>
          <w:color w:val="000000"/>
          <w:szCs w:val="24"/>
          <w:shd w:val="clear" w:color="FFFFFF" w:fill="FFFFFF"/>
          <w:lang w:val="en-US" w:eastAsia="id-ID"/>
        </w:rPr>
        <w:t xml:space="preserve"> </w:t>
      </w:r>
      <w:proofErr w:type="spellStart"/>
      <w:r w:rsidRPr="00160F33">
        <w:rPr>
          <w:rFonts w:cs="Times New Roman"/>
          <w:color w:val="000000"/>
          <w:szCs w:val="24"/>
          <w:shd w:val="clear" w:color="FFFFFF" w:fill="FFFFFF"/>
          <w:lang w:val="en-US" w:eastAsia="id-ID"/>
        </w:rPr>
        <w:t>dari</w:t>
      </w:r>
      <w:proofErr w:type="spellEnd"/>
      <w:r w:rsidRPr="00160F33">
        <w:rPr>
          <w:rFonts w:cs="Times New Roman"/>
          <w:color w:val="000000"/>
          <w:szCs w:val="24"/>
          <w:shd w:val="clear" w:color="FFFFFF" w:fill="FFFFFF"/>
          <w:lang w:val="en-US" w:eastAsia="id-ID"/>
        </w:rPr>
        <w:t xml:space="preserve"> dua</w:t>
      </w:r>
      <w:r>
        <w:rPr>
          <w:rFonts w:cs="Times New Roman"/>
          <w:color w:val="000000"/>
          <w:szCs w:val="24"/>
          <w:shd w:val="clear" w:color="FFFFFF" w:fill="FFFFFF"/>
          <w:lang w:val="en-US" w:eastAsia="id-ID"/>
        </w:rPr>
        <w:t xml:space="preserve"> </w:t>
      </w:r>
      <w:r w:rsidRPr="00160F33">
        <w:rPr>
          <w:rFonts w:cs="Times New Roman"/>
          <w:color w:val="000000"/>
          <w:szCs w:val="24"/>
          <w:shd w:val="clear" w:color="FFFFFF" w:fill="FFFFFF"/>
          <w:lang w:val="en-US" w:eastAsia="id-ID"/>
        </w:rPr>
        <w:t xml:space="preserve">kata </w:t>
      </w:r>
      <w:proofErr w:type="spellStart"/>
      <w:r w:rsidRPr="00160F33">
        <w:rPr>
          <w:rFonts w:cs="Times New Roman"/>
          <w:color w:val="000000"/>
          <w:szCs w:val="24"/>
          <w:shd w:val="clear" w:color="FFFFFF" w:fill="FFFFFF"/>
          <w:lang w:val="en-US" w:eastAsia="id-ID"/>
        </w:rPr>
        <w:t>yaitu</w:t>
      </w:r>
      <w:proofErr w:type="spellEnd"/>
      <w:r w:rsidRPr="00160F33">
        <w:rPr>
          <w:rFonts w:cs="Times New Roman"/>
          <w:color w:val="000000"/>
          <w:szCs w:val="24"/>
          <w:shd w:val="clear" w:color="FFFFFF" w:fill="FFFFFF"/>
          <w:lang w:val="en-US" w:eastAsia="id-ID"/>
        </w:rPr>
        <w:t xml:space="preserve"> poli dan morphs, poli </w:t>
      </w:r>
      <w:proofErr w:type="spellStart"/>
      <w:r w:rsidRPr="00160F33">
        <w:rPr>
          <w:rFonts w:cs="Times New Roman"/>
          <w:color w:val="000000"/>
          <w:szCs w:val="24"/>
          <w:shd w:val="clear" w:color="FFFFFF" w:fill="FFFFFF"/>
          <w:lang w:val="en-US" w:eastAsia="id-ID"/>
        </w:rPr>
        <w:t>berarti</w:t>
      </w:r>
      <w:proofErr w:type="spellEnd"/>
      <w:r w:rsidRPr="00160F33">
        <w:rPr>
          <w:rFonts w:cs="Times New Roman"/>
          <w:color w:val="000000"/>
          <w:szCs w:val="24"/>
          <w:shd w:val="clear" w:color="FFFFFF" w:fill="FFFFFF"/>
          <w:lang w:val="en-US" w:eastAsia="id-ID"/>
        </w:rPr>
        <w:t xml:space="preserve"> </w:t>
      </w:r>
      <w:proofErr w:type="spellStart"/>
      <w:r w:rsidRPr="00160F33">
        <w:rPr>
          <w:rFonts w:cs="Times New Roman"/>
          <w:color w:val="000000"/>
          <w:szCs w:val="24"/>
          <w:shd w:val="clear" w:color="FFFFFF" w:fill="FFFFFF"/>
          <w:lang w:val="en-US" w:eastAsia="id-ID"/>
        </w:rPr>
        <w:t>banyak</w:t>
      </w:r>
      <w:proofErr w:type="spellEnd"/>
      <w:r w:rsidRPr="00160F33">
        <w:rPr>
          <w:rFonts w:cs="Times New Roman"/>
          <w:color w:val="000000"/>
          <w:szCs w:val="24"/>
          <w:shd w:val="clear" w:color="FFFFFF" w:fill="FFFFFF"/>
          <w:lang w:val="en-US" w:eastAsia="id-ID"/>
        </w:rPr>
        <w:t xml:space="preserve"> morphs </w:t>
      </w:r>
      <w:proofErr w:type="spellStart"/>
      <w:r w:rsidRPr="00160F33">
        <w:rPr>
          <w:rFonts w:cs="Times New Roman"/>
          <w:color w:val="000000"/>
          <w:szCs w:val="24"/>
          <w:shd w:val="clear" w:color="FFFFFF" w:fill="FFFFFF"/>
          <w:lang w:val="en-US" w:eastAsia="id-ID"/>
        </w:rPr>
        <w:t>berarti</w:t>
      </w:r>
      <w:proofErr w:type="spellEnd"/>
      <w:r w:rsidRPr="00160F33">
        <w:rPr>
          <w:rFonts w:cs="Times New Roman"/>
          <w:color w:val="000000"/>
          <w:szCs w:val="24"/>
          <w:shd w:val="clear" w:color="FFFFFF" w:fill="FFFFFF"/>
          <w:lang w:val="en-US" w:eastAsia="id-ID"/>
        </w:rPr>
        <w:t xml:space="preserve"> </w:t>
      </w:r>
      <w:proofErr w:type="spellStart"/>
      <w:r w:rsidRPr="00160F33">
        <w:rPr>
          <w:rFonts w:cs="Times New Roman"/>
          <w:color w:val="000000"/>
          <w:szCs w:val="24"/>
          <w:shd w:val="clear" w:color="FFFFFF" w:fill="FFFFFF"/>
          <w:lang w:val="en-US" w:eastAsia="id-ID"/>
        </w:rPr>
        <w:t>bentuk</w:t>
      </w:r>
      <w:proofErr w:type="spellEnd"/>
      <w:r w:rsidRPr="00160F33">
        <w:rPr>
          <w:rFonts w:cs="Times New Roman"/>
          <w:color w:val="000000"/>
          <w:szCs w:val="24"/>
          <w:shd w:val="clear" w:color="FFFFFF" w:fill="FFFFFF"/>
          <w:lang w:val="en-US" w:eastAsia="id-ID"/>
        </w:rPr>
        <w:t>.</w:t>
      </w:r>
    </w:p>
    <w:p w14:paraId="1BFFCF0E" w14:textId="1C4629C8" w:rsidR="00160F33" w:rsidRDefault="00160F33" w:rsidP="00160F33">
      <w:pPr>
        <w:pStyle w:val="ListParagraph"/>
        <w:numPr>
          <w:ilvl w:val="0"/>
          <w:numId w:val="35"/>
        </w:numPr>
        <w:spacing w:after="0" w:line="360" w:lineRule="auto"/>
        <w:jc w:val="both"/>
        <w:rPr>
          <w:rFonts w:cs="Times New Roman"/>
          <w:color w:val="000000"/>
          <w:szCs w:val="24"/>
          <w:shd w:val="clear" w:color="FFFFFF" w:fill="FFFFFF"/>
          <w:lang w:val="en-US" w:eastAsia="id-ID"/>
        </w:rPr>
      </w:pPr>
      <w:proofErr w:type="spellStart"/>
      <w:r w:rsidRPr="00160F33">
        <w:rPr>
          <w:rFonts w:cs="Times New Roman"/>
          <w:color w:val="000000"/>
          <w:szCs w:val="24"/>
          <w:shd w:val="clear" w:color="FFFFFF" w:fill="FFFFFF"/>
          <w:lang w:val="en-US" w:eastAsia="id-ID"/>
        </w:rPr>
        <w:t>Polimorfisme</w:t>
      </w:r>
      <w:proofErr w:type="spellEnd"/>
      <w:r w:rsidRPr="00160F33">
        <w:rPr>
          <w:rFonts w:cs="Times New Roman"/>
          <w:color w:val="000000"/>
          <w:szCs w:val="24"/>
          <w:shd w:val="clear" w:color="FFFFFF" w:fill="FFFFFF"/>
          <w:lang w:val="en-US" w:eastAsia="id-ID"/>
        </w:rPr>
        <w:t xml:space="preserve"> juga </w:t>
      </w:r>
      <w:proofErr w:type="spellStart"/>
      <w:r w:rsidRPr="00160F33">
        <w:rPr>
          <w:rFonts w:cs="Times New Roman"/>
          <w:color w:val="000000"/>
          <w:szCs w:val="24"/>
          <w:shd w:val="clear" w:color="FFFFFF" w:fill="FFFFFF"/>
          <w:lang w:val="en-US" w:eastAsia="id-ID"/>
        </w:rPr>
        <w:t>dapat</w:t>
      </w:r>
      <w:proofErr w:type="spellEnd"/>
      <w:r w:rsidRPr="00160F33">
        <w:rPr>
          <w:rFonts w:cs="Times New Roman"/>
          <w:color w:val="000000"/>
          <w:szCs w:val="24"/>
          <w:shd w:val="clear" w:color="FFFFFF" w:fill="FFFFFF"/>
          <w:lang w:val="en-US" w:eastAsia="id-ID"/>
        </w:rPr>
        <w:t xml:space="preserve"> </w:t>
      </w:r>
      <w:proofErr w:type="spellStart"/>
      <w:r w:rsidRPr="00160F33">
        <w:rPr>
          <w:rFonts w:cs="Times New Roman"/>
          <w:color w:val="000000"/>
          <w:szCs w:val="24"/>
          <w:shd w:val="clear" w:color="FFFFFF" w:fill="FFFFFF"/>
          <w:lang w:val="en-US" w:eastAsia="id-ID"/>
        </w:rPr>
        <w:t>diartikan</w:t>
      </w:r>
      <w:proofErr w:type="spellEnd"/>
      <w:r w:rsidRPr="00160F33">
        <w:rPr>
          <w:rFonts w:cs="Times New Roman"/>
          <w:color w:val="000000"/>
          <w:szCs w:val="24"/>
          <w:shd w:val="clear" w:color="FFFFFF" w:fill="FFFFFF"/>
          <w:lang w:val="en-US" w:eastAsia="id-ID"/>
        </w:rPr>
        <w:t xml:space="preserve"> </w:t>
      </w:r>
      <w:proofErr w:type="spellStart"/>
      <w:r w:rsidRPr="00160F33">
        <w:rPr>
          <w:rFonts w:cs="Times New Roman"/>
          <w:color w:val="000000"/>
          <w:szCs w:val="24"/>
          <w:shd w:val="clear" w:color="FFFFFF" w:fill="FFFFFF"/>
          <w:lang w:val="en-US" w:eastAsia="id-ID"/>
        </w:rPr>
        <w:t>sebagai</w:t>
      </w:r>
      <w:proofErr w:type="spellEnd"/>
      <w:r w:rsidRPr="00160F33">
        <w:rPr>
          <w:rFonts w:cs="Times New Roman"/>
          <w:color w:val="000000"/>
          <w:szCs w:val="24"/>
          <w:shd w:val="clear" w:color="FFFFFF" w:fill="FFFFFF"/>
          <w:lang w:val="en-US" w:eastAsia="id-ID"/>
        </w:rPr>
        <w:t xml:space="preserve"> </w:t>
      </w:r>
      <w:proofErr w:type="spellStart"/>
      <w:r w:rsidRPr="00160F33">
        <w:rPr>
          <w:rFonts w:cs="Times New Roman"/>
          <w:color w:val="000000"/>
          <w:szCs w:val="24"/>
          <w:shd w:val="clear" w:color="FFFFFF" w:fill="FFFFFF"/>
          <w:lang w:val="en-US" w:eastAsia="id-ID"/>
        </w:rPr>
        <w:t>metode</w:t>
      </w:r>
      <w:proofErr w:type="spellEnd"/>
      <w:r w:rsidRPr="00160F33">
        <w:rPr>
          <w:rFonts w:cs="Times New Roman"/>
          <w:color w:val="000000"/>
          <w:szCs w:val="24"/>
          <w:shd w:val="clear" w:color="FFFFFF" w:fill="FFFFFF"/>
          <w:lang w:val="en-US" w:eastAsia="id-ID"/>
        </w:rPr>
        <w:t xml:space="preserve"> </w:t>
      </w:r>
      <w:proofErr w:type="spellStart"/>
      <w:r w:rsidRPr="00160F33">
        <w:rPr>
          <w:rFonts w:cs="Times New Roman"/>
          <w:color w:val="000000"/>
          <w:szCs w:val="24"/>
          <w:shd w:val="clear" w:color="FFFFFF" w:fill="FFFFFF"/>
          <w:lang w:val="en-US" w:eastAsia="id-ID"/>
        </w:rPr>
        <w:t>dengan</w:t>
      </w:r>
      <w:proofErr w:type="spellEnd"/>
      <w:r w:rsidRPr="00160F33">
        <w:rPr>
          <w:rFonts w:cs="Times New Roman"/>
          <w:color w:val="000000"/>
          <w:szCs w:val="24"/>
          <w:shd w:val="clear" w:color="FFFFFF" w:fill="FFFFFF"/>
          <w:lang w:val="en-US" w:eastAsia="id-ID"/>
        </w:rPr>
        <w:t xml:space="preserve"> </w:t>
      </w:r>
      <w:proofErr w:type="spellStart"/>
      <w:r w:rsidRPr="00160F33">
        <w:rPr>
          <w:rFonts w:cs="Times New Roman"/>
          <w:color w:val="000000"/>
          <w:szCs w:val="24"/>
          <w:shd w:val="clear" w:color="FFFFFF" w:fill="FFFFFF"/>
          <w:lang w:val="en-US" w:eastAsia="id-ID"/>
        </w:rPr>
        <w:t>penamaan</w:t>
      </w:r>
      <w:proofErr w:type="spellEnd"/>
      <w:r w:rsidRPr="00160F33">
        <w:rPr>
          <w:rFonts w:cs="Times New Roman"/>
          <w:color w:val="000000"/>
          <w:szCs w:val="24"/>
          <w:shd w:val="clear" w:color="FFFFFF" w:fill="FFFFFF"/>
          <w:lang w:val="en-US" w:eastAsia="id-ID"/>
        </w:rPr>
        <w:t xml:space="preserve"> yang </w:t>
      </w:r>
      <w:proofErr w:type="spellStart"/>
      <w:r w:rsidRPr="00160F33">
        <w:rPr>
          <w:rFonts w:cs="Times New Roman"/>
          <w:color w:val="000000"/>
          <w:szCs w:val="24"/>
          <w:shd w:val="clear" w:color="FFFFFF" w:fill="FFFFFF"/>
          <w:lang w:val="en-US" w:eastAsia="id-ID"/>
        </w:rPr>
        <w:t>sama</w:t>
      </w:r>
      <w:proofErr w:type="spellEnd"/>
      <w:r>
        <w:rPr>
          <w:rFonts w:cs="Times New Roman"/>
          <w:color w:val="000000"/>
          <w:szCs w:val="24"/>
          <w:shd w:val="clear" w:color="FFFFFF" w:fill="FFFFFF"/>
          <w:lang w:val="en-US" w:eastAsia="id-ID"/>
        </w:rPr>
        <w:t xml:space="preserve">, </w:t>
      </w:r>
      <w:proofErr w:type="spellStart"/>
      <w:r w:rsidRPr="00160F33">
        <w:rPr>
          <w:rFonts w:cs="Times New Roman"/>
          <w:color w:val="000000"/>
          <w:szCs w:val="24"/>
          <w:shd w:val="clear" w:color="FFFFFF" w:fill="FFFFFF"/>
          <w:lang w:val="en-US" w:eastAsia="id-ID"/>
        </w:rPr>
        <w:t>namun</w:t>
      </w:r>
      <w:proofErr w:type="spellEnd"/>
      <w:r w:rsidRPr="00160F33">
        <w:rPr>
          <w:rFonts w:cs="Times New Roman"/>
          <w:color w:val="000000"/>
          <w:szCs w:val="24"/>
          <w:shd w:val="clear" w:color="FFFFFF" w:fill="FFFFFF"/>
          <w:lang w:val="en-US" w:eastAsia="id-ID"/>
        </w:rPr>
        <w:t xml:space="preserve"> </w:t>
      </w:r>
      <w:proofErr w:type="spellStart"/>
      <w:r w:rsidRPr="00160F33">
        <w:rPr>
          <w:rFonts w:cs="Times New Roman"/>
          <w:color w:val="000000"/>
          <w:szCs w:val="24"/>
          <w:shd w:val="clear" w:color="FFFFFF" w:fill="FFFFFF"/>
          <w:lang w:val="en-US" w:eastAsia="id-ID"/>
        </w:rPr>
        <w:t>memiliki</w:t>
      </w:r>
      <w:proofErr w:type="spellEnd"/>
      <w:r w:rsidRPr="00160F33">
        <w:rPr>
          <w:rFonts w:cs="Times New Roman"/>
          <w:color w:val="000000"/>
          <w:szCs w:val="24"/>
          <w:shd w:val="clear" w:color="FFFFFF" w:fill="FFFFFF"/>
          <w:lang w:val="en-US" w:eastAsia="id-ID"/>
        </w:rPr>
        <w:t xml:space="preserve"> </w:t>
      </w:r>
      <w:proofErr w:type="spellStart"/>
      <w:r w:rsidRPr="00160F33">
        <w:rPr>
          <w:rFonts w:cs="Times New Roman"/>
          <w:color w:val="000000"/>
          <w:szCs w:val="24"/>
          <w:shd w:val="clear" w:color="FFFFFF" w:fill="FFFFFF"/>
          <w:lang w:val="en-US" w:eastAsia="id-ID"/>
        </w:rPr>
        <w:t>respon</w:t>
      </w:r>
      <w:proofErr w:type="spellEnd"/>
      <w:r w:rsidRPr="00160F33">
        <w:rPr>
          <w:rFonts w:cs="Times New Roman"/>
          <w:color w:val="000000"/>
          <w:szCs w:val="24"/>
          <w:shd w:val="clear" w:color="FFFFFF" w:fill="FFFFFF"/>
          <w:lang w:val="en-US" w:eastAsia="id-ID"/>
        </w:rPr>
        <w:t xml:space="preserve"> yang </w:t>
      </w:r>
      <w:proofErr w:type="spellStart"/>
      <w:r w:rsidRPr="00160F33">
        <w:rPr>
          <w:rFonts w:cs="Times New Roman"/>
          <w:color w:val="000000"/>
          <w:szCs w:val="24"/>
          <w:shd w:val="clear" w:color="FFFFFF" w:fill="FFFFFF"/>
          <w:lang w:val="en-US" w:eastAsia="id-ID"/>
        </w:rPr>
        <w:t>berbeda-beda</w:t>
      </w:r>
      <w:proofErr w:type="spellEnd"/>
      <w:r w:rsidRPr="00160F33">
        <w:rPr>
          <w:rFonts w:cs="Times New Roman"/>
          <w:color w:val="000000"/>
          <w:szCs w:val="24"/>
          <w:shd w:val="clear" w:color="FFFFFF" w:fill="FFFFFF"/>
          <w:lang w:val="en-US" w:eastAsia="id-ID"/>
        </w:rPr>
        <w:t>.</w:t>
      </w:r>
    </w:p>
    <w:p w14:paraId="4ABD9A20" w14:textId="20EBDFFF" w:rsidR="00160F33" w:rsidRDefault="00160F33" w:rsidP="00403B50">
      <w:pPr>
        <w:pStyle w:val="ListParagraph"/>
        <w:numPr>
          <w:ilvl w:val="0"/>
          <w:numId w:val="35"/>
        </w:numPr>
        <w:spacing w:after="0" w:line="360" w:lineRule="auto"/>
        <w:jc w:val="both"/>
        <w:rPr>
          <w:rFonts w:cs="Times New Roman"/>
          <w:color w:val="000000"/>
          <w:szCs w:val="24"/>
          <w:shd w:val="clear" w:color="FFFFFF" w:fill="FFFFFF"/>
          <w:lang w:val="en-US" w:eastAsia="id-ID"/>
        </w:rPr>
      </w:pPr>
      <w:proofErr w:type="spellStart"/>
      <w:r w:rsidRPr="00160F33">
        <w:rPr>
          <w:rFonts w:cs="Times New Roman"/>
          <w:color w:val="000000"/>
          <w:szCs w:val="24"/>
          <w:shd w:val="clear" w:color="FFFFFF" w:fill="FFFFFF"/>
          <w:lang w:val="en-US" w:eastAsia="id-ID"/>
        </w:rPr>
        <w:t>Implementasi</w:t>
      </w:r>
      <w:proofErr w:type="spellEnd"/>
      <w:r w:rsidRPr="00160F33">
        <w:rPr>
          <w:rFonts w:cs="Times New Roman"/>
          <w:color w:val="000000"/>
          <w:szCs w:val="24"/>
          <w:shd w:val="clear" w:color="FFFFFF" w:fill="FFFFFF"/>
          <w:lang w:val="en-US" w:eastAsia="id-ID"/>
        </w:rPr>
        <w:t xml:space="preserve"> </w:t>
      </w:r>
      <w:proofErr w:type="spellStart"/>
      <w:r w:rsidRPr="00160F33">
        <w:rPr>
          <w:rFonts w:cs="Times New Roman"/>
          <w:color w:val="000000"/>
          <w:szCs w:val="24"/>
          <w:shd w:val="clear" w:color="FFFFFF" w:fill="FFFFFF"/>
          <w:lang w:val="en-US" w:eastAsia="id-ID"/>
        </w:rPr>
        <w:t>dari</w:t>
      </w:r>
      <w:proofErr w:type="spellEnd"/>
      <w:r w:rsidRPr="00160F33">
        <w:rPr>
          <w:rFonts w:cs="Times New Roman"/>
          <w:color w:val="000000"/>
          <w:szCs w:val="24"/>
          <w:shd w:val="clear" w:color="FFFFFF" w:fill="FFFFFF"/>
          <w:lang w:val="en-US" w:eastAsia="id-ID"/>
        </w:rPr>
        <w:t xml:space="preserve"> </w:t>
      </w:r>
      <w:proofErr w:type="spellStart"/>
      <w:r w:rsidRPr="00160F33">
        <w:rPr>
          <w:rFonts w:cs="Times New Roman"/>
          <w:color w:val="000000"/>
          <w:szCs w:val="24"/>
          <w:shd w:val="clear" w:color="FFFFFF" w:fill="FFFFFF"/>
          <w:lang w:val="en-US" w:eastAsia="id-ID"/>
        </w:rPr>
        <w:t>polimorfime</w:t>
      </w:r>
      <w:proofErr w:type="spellEnd"/>
      <w:r w:rsidR="00403B50">
        <w:rPr>
          <w:rFonts w:cs="Times New Roman"/>
          <w:color w:val="000000"/>
          <w:szCs w:val="24"/>
          <w:shd w:val="clear" w:color="FFFFFF" w:fill="FFFFFF"/>
          <w:lang w:val="en-US" w:eastAsia="id-ID"/>
        </w:rPr>
        <w:t xml:space="preserve"> </w:t>
      </w:r>
      <w:proofErr w:type="spellStart"/>
      <w:r w:rsidRPr="00403B50">
        <w:rPr>
          <w:rFonts w:cs="Times New Roman"/>
          <w:color w:val="000000"/>
          <w:szCs w:val="24"/>
          <w:shd w:val="clear" w:color="FFFFFF" w:fill="FFFFFF"/>
          <w:lang w:val="en-US" w:eastAsia="id-ID"/>
        </w:rPr>
        <w:t>sendiri</w:t>
      </w:r>
      <w:proofErr w:type="spellEnd"/>
      <w:r w:rsidRPr="00403B50">
        <w:rPr>
          <w:rFonts w:cs="Times New Roman"/>
          <w:color w:val="000000"/>
          <w:szCs w:val="24"/>
          <w:shd w:val="clear" w:color="FFFFFF" w:fill="FFFFFF"/>
          <w:lang w:val="en-US" w:eastAsia="id-ID"/>
        </w:rPr>
        <w:t xml:space="preserve"> </w:t>
      </w:r>
      <w:proofErr w:type="spellStart"/>
      <w:r w:rsidRPr="00403B50">
        <w:rPr>
          <w:rFonts w:cs="Times New Roman"/>
          <w:color w:val="000000"/>
          <w:szCs w:val="24"/>
          <w:shd w:val="clear" w:color="FFFFFF" w:fill="FFFFFF"/>
          <w:lang w:val="en-US" w:eastAsia="id-ID"/>
        </w:rPr>
        <w:t>adalah</w:t>
      </w:r>
      <w:proofErr w:type="spellEnd"/>
      <w:r w:rsidRPr="00403B50">
        <w:rPr>
          <w:rFonts w:cs="Times New Roman"/>
          <w:color w:val="000000"/>
          <w:szCs w:val="24"/>
          <w:shd w:val="clear" w:color="FFFFFF" w:fill="FFFFFF"/>
          <w:lang w:val="en-US" w:eastAsia="id-ID"/>
        </w:rPr>
        <w:t xml:space="preserve"> Override, Overloading, dan </w:t>
      </w:r>
      <w:proofErr w:type="spellStart"/>
      <w:r w:rsidRPr="00403B50">
        <w:rPr>
          <w:rFonts w:cs="Times New Roman"/>
          <w:color w:val="000000"/>
          <w:szCs w:val="24"/>
          <w:shd w:val="clear" w:color="FFFFFF" w:fill="FFFFFF"/>
          <w:lang w:val="en-US" w:eastAsia="id-ID"/>
        </w:rPr>
        <w:t>Polimorfisme</w:t>
      </w:r>
      <w:proofErr w:type="spellEnd"/>
      <w:r w:rsidRPr="00403B50">
        <w:rPr>
          <w:rFonts w:cs="Times New Roman"/>
          <w:color w:val="000000"/>
          <w:szCs w:val="24"/>
          <w:shd w:val="clear" w:color="FFFFFF" w:fill="FFFFFF"/>
          <w:lang w:val="en-US" w:eastAsia="id-ID"/>
        </w:rPr>
        <w:t xml:space="preserve"> Runtime.</w:t>
      </w:r>
    </w:p>
    <w:p w14:paraId="13FCFCED" w14:textId="56F808C1" w:rsidR="00403B50" w:rsidRPr="007873B8" w:rsidRDefault="00403B50" w:rsidP="00403B50">
      <w:pPr>
        <w:pStyle w:val="ListParagraph"/>
        <w:numPr>
          <w:ilvl w:val="0"/>
          <w:numId w:val="35"/>
        </w:numPr>
        <w:spacing w:after="0" w:line="360" w:lineRule="auto"/>
        <w:jc w:val="both"/>
        <w:rPr>
          <w:rFonts w:cs="Times New Roman"/>
          <w:color w:val="000000"/>
          <w:szCs w:val="24"/>
          <w:shd w:val="clear" w:color="FFFFFF" w:fill="FFFFFF"/>
          <w:lang w:val="en-US" w:eastAsia="id-ID"/>
        </w:rPr>
      </w:pPr>
      <w:r>
        <w:rPr>
          <w:rFonts w:cs="Times New Roman"/>
          <w:color w:val="000000"/>
          <w:szCs w:val="24"/>
          <w:shd w:val="clear" w:color="FFFFFF" w:fill="FFFFFF"/>
          <w:lang w:val="en-US" w:eastAsia="id-ID"/>
        </w:rPr>
        <w:t xml:space="preserve">Dalam </w:t>
      </w:r>
      <w:r>
        <w:t>mengoptimalkan polimorfisme, penting untuk memperhatikan struktur hierarki kelas dan desain abstraksi dengan cermat</w:t>
      </w:r>
    </w:p>
    <w:p w14:paraId="51A32A7C" w14:textId="4F414D83" w:rsidR="007873B8" w:rsidRPr="00403B50" w:rsidRDefault="007873B8" w:rsidP="00403B50">
      <w:pPr>
        <w:pStyle w:val="ListParagraph"/>
        <w:numPr>
          <w:ilvl w:val="0"/>
          <w:numId w:val="35"/>
        </w:numPr>
        <w:spacing w:after="0" w:line="360" w:lineRule="auto"/>
        <w:jc w:val="both"/>
        <w:rPr>
          <w:rFonts w:cs="Times New Roman"/>
          <w:color w:val="000000"/>
          <w:szCs w:val="24"/>
          <w:shd w:val="clear" w:color="FFFFFF" w:fill="FFFFFF"/>
          <w:lang w:val="en-US" w:eastAsia="id-ID"/>
        </w:rPr>
      </w:pPr>
      <w:r w:rsidRPr="007873B8">
        <w:rPr>
          <w:rStyle w:val="Strong"/>
          <w:b w:val="0"/>
        </w:rPr>
        <w:t>Overloading</w:t>
      </w:r>
      <w:r>
        <w:rPr>
          <w:rStyle w:val="Strong"/>
          <w:lang w:val="en-US"/>
        </w:rPr>
        <w:t xml:space="preserve"> </w:t>
      </w:r>
      <w:proofErr w:type="spellStart"/>
      <w:r>
        <w:rPr>
          <w:rStyle w:val="Strong"/>
          <w:b w:val="0"/>
          <w:lang w:val="en-US"/>
        </w:rPr>
        <w:t>adalah</w:t>
      </w:r>
      <w:proofErr w:type="spellEnd"/>
      <w:r>
        <w:rPr>
          <w:rStyle w:val="Strong"/>
          <w:b w:val="0"/>
          <w:lang w:val="en-US"/>
        </w:rPr>
        <w:t xml:space="preserve"> </w:t>
      </w:r>
      <w:r>
        <w:rPr>
          <w:lang w:val="en-US"/>
        </w:rPr>
        <w:t>m</w:t>
      </w:r>
      <w:r>
        <w:t>etode dengan nama yang sama memiliki parameter yang berbeda, memungkinkan pemanggilan yang berbeda dengan perilaku yang berbeda.</w:t>
      </w:r>
    </w:p>
    <w:sectPr w:rsidR="007873B8" w:rsidRPr="00403B50" w:rsidSect="007D5BF7">
      <w:headerReference w:type="even" r:id="rId18"/>
      <w:headerReference w:type="default" r:id="rId19"/>
      <w:footerReference w:type="default" r:id="rId20"/>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B647ED" w14:textId="77777777" w:rsidR="004009F2" w:rsidRDefault="004009F2">
      <w:pPr>
        <w:spacing w:after="0" w:line="240" w:lineRule="auto"/>
      </w:pPr>
      <w:r>
        <w:separator/>
      </w:r>
    </w:p>
  </w:endnote>
  <w:endnote w:type="continuationSeparator" w:id="0">
    <w:p w14:paraId="29ABEA44" w14:textId="77777777" w:rsidR="004009F2" w:rsidRDefault="00400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2B70E" w14:textId="77777777" w:rsidR="00EF5CAB" w:rsidRDefault="00EF5C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C19586" w14:textId="77777777" w:rsidR="004009F2" w:rsidRDefault="004009F2">
      <w:pPr>
        <w:spacing w:after="0" w:line="240" w:lineRule="auto"/>
      </w:pPr>
      <w:r>
        <w:separator/>
      </w:r>
    </w:p>
  </w:footnote>
  <w:footnote w:type="continuationSeparator" w:id="0">
    <w:p w14:paraId="6C8F3A49" w14:textId="77777777" w:rsidR="004009F2" w:rsidRDefault="00400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A23BF" w14:textId="77777777" w:rsidR="00EF5CAB" w:rsidRDefault="00225DFF">
    <w:pPr>
      <w:widowControl w:val="0"/>
      <w:autoSpaceDE w:val="0"/>
      <w:autoSpaceDN w:val="0"/>
      <w:adjustRightInd w:val="0"/>
      <w:spacing w:after="0" w:line="200" w:lineRule="exact"/>
      <w:rPr>
        <w:sz w:val="20"/>
        <w:szCs w:val="20"/>
      </w:rPr>
    </w:pPr>
    <w:r>
      <w:rPr>
        <w:noProof/>
        <w:lang w:val="en-US"/>
      </w:rPr>
      <mc:AlternateContent>
        <mc:Choice Requires="wps">
          <w:drawing>
            <wp:anchor distT="0" distB="0" distL="0" distR="0" simplePos="0" relativeHeight="2" behindDoc="1" locked="0" layoutInCell="0" allowOverlap="1" wp14:anchorId="6B90B974" wp14:editId="2A278836">
              <wp:simplePos x="0" y="0"/>
              <wp:positionH relativeFrom="page">
                <wp:posOffset>3686175</wp:posOffset>
              </wp:positionH>
              <wp:positionV relativeFrom="page">
                <wp:posOffset>1080770</wp:posOffset>
              </wp:positionV>
              <wp:extent cx="546734" cy="177800"/>
              <wp:effectExtent l="0" t="0" r="0" b="0"/>
              <wp:wrapNone/>
              <wp:docPr id="409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4" cy="177800"/>
                      </a:xfrm>
                      <a:prstGeom prst="rect">
                        <a:avLst/>
                      </a:prstGeom>
                      <a:ln>
                        <a:noFill/>
                      </a:ln>
                    </wps:spPr>
                    <wps:txbx>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90B974" id="Text Box 32" o:spid="_x0000_s1028" style="position:absolute;margin-left:290.25pt;margin-top:85.1pt;width:43.05pt;height:1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" o:allowincell="f" filled="f" stroked="f">
              <v:path arrowok="t"/>
              <v:textbox inset="0,0,0,0">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8765E" w14:textId="77777777" w:rsidR="00EF5CAB" w:rsidRDefault="00EF5CAB">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AE00DB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upperLetter"/>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0000002"/>
    <w:multiLevelType w:val="hybridMultilevel"/>
    <w:tmpl w:val="E1447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3" w15:restartNumberingAfterBreak="0">
    <w:nsid w:val="00000004"/>
    <w:multiLevelType w:val="hybridMultilevel"/>
    <w:tmpl w:val="BDAE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E594E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000006"/>
    <w:multiLevelType w:val="hybridMultilevel"/>
    <w:tmpl w:val="00000000"/>
    <w:lvl w:ilvl="0" w:tplc="0409000B">
      <w:start w:val="1"/>
      <w:numFmt w:val="bullet"/>
      <w:lvlText w:val=""/>
      <w:lvlJc w:val="left"/>
      <w:pPr>
        <w:ind w:left="800" w:hanging="360"/>
      </w:pPr>
      <w:rPr>
        <w:rFonts w:ascii="Wingdings" w:hAnsi="Wingdings"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6" w15:restartNumberingAfterBreak="0">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15:restartNumberingAfterBreak="0">
    <w:nsid w:val="00000008"/>
    <w:multiLevelType w:val="hybridMultilevel"/>
    <w:tmpl w:val="00000000"/>
    <w:lvl w:ilvl="0" w:tplc="0409000F">
      <w:start w:val="1"/>
      <w:numFmt w:val="decimal"/>
      <w:lvlText w:val="%1."/>
      <w:lvlJc w:val="left"/>
      <w:pPr>
        <w:ind w:left="1150" w:hanging="360"/>
      </w:p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36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36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360"/>
      </w:pPr>
    </w:lvl>
  </w:abstractNum>
  <w:abstractNum w:abstractNumId="8" w15:restartNumberingAfterBreak="0">
    <w:nsid w:val="01C2218D"/>
    <w:multiLevelType w:val="hybridMultilevel"/>
    <w:tmpl w:val="14CC5050"/>
    <w:lvl w:ilvl="0" w:tplc="3809000F">
      <w:start w:val="1"/>
      <w:numFmt w:val="decimal"/>
      <w:lvlText w:val="%1."/>
      <w:lvlJc w:val="left"/>
      <w:pPr>
        <w:ind w:left="91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289610A"/>
    <w:multiLevelType w:val="hybridMultilevel"/>
    <w:tmpl w:val="F3000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E30B3A"/>
    <w:multiLevelType w:val="hybridMultilevel"/>
    <w:tmpl w:val="B846DFCC"/>
    <w:lvl w:ilvl="0" w:tplc="04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1" w15:restartNumberingAfterBreak="0">
    <w:nsid w:val="0DDB4530"/>
    <w:multiLevelType w:val="hybridMultilevel"/>
    <w:tmpl w:val="E5A0AAA8"/>
    <w:lvl w:ilvl="0" w:tplc="04090001">
      <w:start w:val="1"/>
      <w:numFmt w:val="bullet"/>
      <w:lvlText w:val=""/>
      <w:lvlJc w:val="left"/>
      <w:pPr>
        <w:ind w:left="1451" w:hanging="360"/>
      </w:pPr>
      <w:rPr>
        <w:rFonts w:ascii="Symbol" w:hAnsi="Symbol" w:hint="default"/>
      </w:rPr>
    </w:lvl>
    <w:lvl w:ilvl="1" w:tplc="38090003" w:tentative="1">
      <w:start w:val="1"/>
      <w:numFmt w:val="bullet"/>
      <w:lvlText w:val="o"/>
      <w:lvlJc w:val="left"/>
      <w:pPr>
        <w:ind w:left="2171" w:hanging="360"/>
      </w:pPr>
      <w:rPr>
        <w:rFonts w:ascii="Courier New" w:hAnsi="Courier New" w:cs="Courier New" w:hint="default"/>
      </w:rPr>
    </w:lvl>
    <w:lvl w:ilvl="2" w:tplc="38090005" w:tentative="1">
      <w:start w:val="1"/>
      <w:numFmt w:val="bullet"/>
      <w:lvlText w:val=""/>
      <w:lvlJc w:val="left"/>
      <w:pPr>
        <w:ind w:left="2891" w:hanging="360"/>
      </w:pPr>
      <w:rPr>
        <w:rFonts w:ascii="Wingdings" w:hAnsi="Wingdings" w:hint="default"/>
      </w:rPr>
    </w:lvl>
    <w:lvl w:ilvl="3" w:tplc="38090001" w:tentative="1">
      <w:start w:val="1"/>
      <w:numFmt w:val="bullet"/>
      <w:lvlText w:val=""/>
      <w:lvlJc w:val="left"/>
      <w:pPr>
        <w:ind w:left="3611" w:hanging="360"/>
      </w:pPr>
      <w:rPr>
        <w:rFonts w:ascii="Symbol" w:hAnsi="Symbol" w:hint="default"/>
      </w:rPr>
    </w:lvl>
    <w:lvl w:ilvl="4" w:tplc="38090003" w:tentative="1">
      <w:start w:val="1"/>
      <w:numFmt w:val="bullet"/>
      <w:lvlText w:val="o"/>
      <w:lvlJc w:val="left"/>
      <w:pPr>
        <w:ind w:left="4331" w:hanging="360"/>
      </w:pPr>
      <w:rPr>
        <w:rFonts w:ascii="Courier New" w:hAnsi="Courier New" w:cs="Courier New" w:hint="default"/>
      </w:rPr>
    </w:lvl>
    <w:lvl w:ilvl="5" w:tplc="38090005" w:tentative="1">
      <w:start w:val="1"/>
      <w:numFmt w:val="bullet"/>
      <w:lvlText w:val=""/>
      <w:lvlJc w:val="left"/>
      <w:pPr>
        <w:ind w:left="5051" w:hanging="360"/>
      </w:pPr>
      <w:rPr>
        <w:rFonts w:ascii="Wingdings" w:hAnsi="Wingdings" w:hint="default"/>
      </w:rPr>
    </w:lvl>
    <w:lvl w:ilvl="6" w:tplc="38090001" w:tentative="1">
      <w:start w:val="1"/>
      <w:numFmt w:val="bullet"/>
      <w:lvlText w:val=""/>
      <w:lvlJc w:val="left"/>
      <w:pPr>
        <w:ind w:left="5771" w:hanging="360"/>
      </w:pPr>
      <w:rPr>
        <w:rFonts w:ascii="Symbol" w:hAnsi="Symbol" w:hint="default"/>
      </w:rPr>
    </w:lvl>
    <w:lvl w:ilvl="7" w:tplc="38090003" w:tentative="1">
      <w:start w:val="1"/>
      <w:numFmt w:val="bullet"/>
      <w:lvlText w:val="o"/>
      <w:lvlJc w:val="left"/>
      <w:pPr>
        <w:ind w:left="6491" w:hanging="360"/>
      </w:pPr>
      <w:rPr>
        <w:rFonts w:ascii="Courier New" w:hAnsi="Courier New" w:cs="Courier New" w:hint="default"/>
      </w:rPr>
    </w:lvl>
    <w:lvl w:ilvl="8" w:tplc="38090005" w:tentative="1">
      <w:start w:val="1"/>
      <w:numFmt w:val="bullet"/>
      <w:lvlText w:val=""/>
      <w:lvlJc w:val="left"/>
      <w:pPr>
        <w:ind w:left="7211" w:hanging="360"/>
      </w:pPr>
      <w:rPr>
        <w:rFonts w:ascii="Wingdings" w:hAnsi="Wingdings" w:hint="default"/>
      </w:rPr>
    </w:lvl>
  </w:abstractNum>
  <w:abstractNum w:abstractNumId="12" w15:restartNumberingAfterBreak="0">
    <w:nsid w:val="10872F12"/>
    <w:multiLevelType w:val="hybridMultilevel"/>
    <w:tmpl w:val="F1F85ABE"/>
    <w:lvl w:ilvl="0" w:tplc="04090019">
      <w:start w:val="1"/>
      <w:numFmt w:val="lowerLetter"/>
      <w:lvlText w:val="%1."/>
      <w:lvlJc w:val="left"/>
      <w:pPr>
        <w:ind w:left="1500" w:hanging="360"/>
      </w:p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13" w15:restartNumberingAfterBreak="0">
    <w:nsid w:val="1BA52ED7"/>
    <w:multiLevelType w:val="hybridMultilevel"/>
    <w:tmpl w:val="9C1A1278"/>
    <w:lvl w:ilvl="0" w:tplc="04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4" w15:restartNumberingAfterBreak="0">
    <w:nsid w:val="1C4C409C"/>
    <w:multiLevelType w:val="hybridMultilevel"/>
    <w:tmpl w:val="B09280B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FBA4DD5"/>
    <w:multiLevelType w:val="hybridMultilevel"/>
    <w:tmpl w:val="16DA2A1C"/>
    <w:lvl w:ilvl="0" w:tplc="536486F0">
      <w:start w:val="1"/>
      <w:numFmt w:val="decimal"/>
      <w:lvlText w:val="%1."/>
      <w:lvlJc w:val="left"/>
      <w:pPr>
        <w:ind w:left="1130" w:hanging="360"/>
      </w:pPr>
      <w:rPr>
        <w:rFonts w:hint="default"/>
      </w:rPr>
    </w:lvl>
    <w:lvl w:ilvl="1" w:tplc="38090019" w:tentative="1">
      <w:start w:val="1"/>
      <w:numFmt w:val="lowerLetter"/>
      <w:lvlText w:val="%2."/>
      <w:lvlJc w:val="left"/>
      <w:pPr>
        <w:ind w:left="1850" w:hanging="360"/>
      </w:pPr>
    </w:lvl>
    <w:lvl w:ilvl="2" w:tplc="3809001B" w:tentative="1">
      <w:start w:val="1"/>
      <w:numFmt w:val="lowerRoman"/>
      <w:lvlText w:val="%3."/>
      <w:lvlJc w:val="right"/>
      <w:pPr>
        <w:ind w:left="2570" w:hanging="180"/>
      </w:pPr>
    </w:lvl>
    <w:lvl w:ilvl="3" w:tplc="3809000F" w:tentative="1">
      <w:start w:val="1"/>
      <w:numFmt w:val="decimal"/>
      <w:lvlText w:val="%4."/>
      <w:lvlJc w:val="left"/>
      <w:pPr>
        <w:ind w:left="3290" w:hanging="360"/>
      </w:pPr>
    </w:lvl>
    <w:lvl w:ilvl="4" w:tplc="38090019" w:tentative="1">
      <w:start w:val="1"/>
      <w:numFmt w:val="lowerLetter"/>
      <w:lvlText w:val="%5."/>
      <w:lvlJc w:val="left"/>
      <w:pPr>
        <w:ind w:left="4010" w:hanging="360"/>
      </w:pPr>
    </w:lvl>
    <w:lvl w:ilvl="5" w:tplc="3809001B" w:tentative="1">
      <w:start w:val="1"/>
      <w:numFmt w:val="lowerRoman"/>
      <w:lvlText w:val="%6."/>
      <w:lvlJc w:val="right"/>
      <w:pPr>
        <w:ind w:left="4730" w:hanging="180"/>
      </w:pPr>
    </w:lvl>
    <w:lvl w:ilvl="6" w:tplc="3809000F" w:tentative="1">
      <w:start w:val="1"/>
      <w:numFmt w:val="decimal"/>
      <w:lvlText w:val="%7."/>
      <w:lvlJc w:val="left"/>
      <w:pPr>
        <w:ind w:left="5450" w:hanging="360"/>
      </w:pPr>
    </w:lvl>
    <w:lvl w:ilvl="7" w:tplc="38090019" w:tentative="1">
      <w:start w:val="1"/>
      <w:numFmt w:val="lowerLetter"/>
      <w:lvlText w:val="%8."/>
      <w:lvlJc w:val="left"/>
      <w:pPr>
        <w:ind w:left="6170" w:hanging="360"/>
      </w:pPr>
    </w:lvl>
    <w:lvl w:ilvl="8" w:tplc="3809001B" w:tentative="1">
      <w:start w:val="1"/>
      <w:numFmt w:val="lowerRoman"/>
      <w:lvlText w:val="%9."/>
      <w:lvlJc w:val="right"/>
      <w:pPr>
        <w:ind w:left="6890" w:hanging="180"/>
      </w:pPr>
    </w:lvl>
  </w:abstractNum>
  <w:abstractNum w:abstractNumId="16" w15:restartNumberingAfterBreak="0">
    <w:nsid w:val="21003CE6"/>
    <w:multiLevelType w:val="multilevel"/>
    <w:tmpl w:val="2D8CCE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4F0522F"/>
    <w:multiLevelType w:val="hybridMultilevel"/>
    <w:tmpl w:val="353ED51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3A202BD"/>
    <w:multiLevelType w:val="hybridMultilevel"/>
    <w:tmpl w:val="94C84E64"/>
    <w:lvl w:ilvl="0" w:tplc="7D302A34">
      <w:start w:val="1"/>
      <w:numFmt w:val="decimal"/>
      <w:lvlText w:val="2.4.%1"/>
      <w:lvlJc w:val="left"/>
      <w:pPr>
        <w:ind w:left="18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027015"/>
    <w:multiLevelType w:val="hybridMultilevel"/>
    <w:tmpl w:val="60004522"/>
    <w:lvl w:ilvl="0" w:tplc="A0CAD36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77D72E0"/>
    <w:multiLevelType w:val="hybridMultilevel"/>
    <w:tmpl w:val="D2046B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8EB41CC"/>
    <w:multiLevelType w:val="hybridMultilevel"/>
    <w:tmpl w:val="C6EE4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F954C0"/>
    <w:multiLevelType w:val="multilevel"/>
    <w:tmpl w:val="E42E710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75D052F"/>
    <w:multiLevelType w:val="hybridMultilevel"/>
    <w:tmpl w:val="E75691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8453458"/>
    <w:multiLevelType w:val="multilevel"/>
    <w:tmpl w:val="34224DAE"/>
    <w:lvl w:ilvl="0">
      <w:start w:val="5"/>
      <w:numFmt w:val="decimal"/>
      <w:lvlText w:val="%1"/>
      <w:lvlJc w:val="left"/>
      <w:pPr>
        <w:ind w:left="360" w:hanging="360"/>
      </w:pPr>
      <w:rPr>
        <w:rFonts w:hint="default"/>
      </w:rPr>
    </w:lvl>
    <w:lvl w:ilvl="1">
      <w:start w:val="1"/>
      <w:numFmt w:val="decimal"/>
      <w:lvlText w:val="%1.%2"/>
      <w:lvlJc w:val="left"/>
      <w:pPr>
        <w:ind w:left="69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A380D7A"/>
    <w:multiLevelType w:val="hybridMultilevel"/>
    <w:tmpl w:val="65F6E9F0"/>
    <w:lvl w:ilvl="0" w:tplc="04210017">
      <w:start w:val="1"/>
      <w:numFmt w:val="lowerLetter"/>
      <w:lvlText w:val="%1)"/>
      <w:lvlJc w:val="left"/>
      <w:pPr>
        <w:ind w:left="1160" w:hanging="360"/>
      </w:pPr>
    </w:lvl>
    <w:lvl w:ilvl="1" w:tplc="04210019" w:tentative="1">
      <w:start w:val="1"/>
      <w:numFmt w:val="lowerLetter"/>
      <w:lvlText w:val="%2."/>
      <w:lvlJc w:val="left"/>
      <w:pPr>
        <w:ind w:left="1880" w:hanging="360"/>
      </w:pPr>
    </w:lvl>
    <w:lvl w:ilvl="2" w:tplc="0421001B" w:tentative="1">
      <w:start w:val="1"/>
      <w:numFmt w:val="lowerRoman"/>
      <w:lvlText w:val="%3."/>
      <w:lvlJc w:val="right"/>
      <w:pPr>
        <w:ind w:left="2600" w:hanging="180"/>
      </w:pPr>
    </w:lvl>
    <w:lvl w:ilvl="3" w:tplc="0421000F" w:tentative="1">
      <w:start w:val="1"/>
      <w:numFmt w:val="decimal"/>
      <w:lvlText w:val="%4."/>
      <w:lvlJc w:val="left"/>
      <w:pPr>
        <w:ind w:left="3320" w:hanging="360"/>
      </w:pPr>
    </w:lvl>
    <w:lvl w:ilvl="4" w:tplc="04210019" w:tentative="1">
      <w:start w:val="1"/>
      <w:numFmt w:val="lowerLetter"/>
      <w:lvlText w:val="%5."/>
      <w:lvlJc w:val="left"/>
      <w:pPr>
        <w:ind w:left="4040" w:hanging="360"/>
      </w:pPr>
    </w:lvl>
    <w:lvl w:ilvl="5" w:tplc="0421001B" w:tentative="1">
      <w:start w:val="1"/>
      <w:numFmt w:val="lowerRoman"/>
      <w:lvlText w:val="%6."/>
      <w:lvlJc w:val="right"/>
      <w:pPr>
        <w:ind w:left="4760" w:hanging="180"/>
      </w:pPr>
    </w:lvl>
    <w:lvl w:ilvl="6" w:tplc="0421000F" w:tentative="1">
      <w:start w:val="1"/>
      <w:numFmt w:val="decimal"/>
      <w:lvlText w:val="%7."/>
      <w:lvlJc w:val="left"/>
      <w:pPr>
        <w:ind w:left="5480" w:hanging="360"/>
      </w:pPr>
    </w:lvl>
    <w:lvl w:ilvl="7" w:tplc="04210019" w:tentative="1">
      <w:start w:val="1"/>
      <w:numFmt w:val="lowerLetter"/>
      <w:lvlText w:val="%8."/>
      <w:lvlJc w:val="left"/>
      <w:pPr>
        <w:ind w:left="6200" w:hanging="360"/>
      </w:pPr>
    </w:lvl>
    <w:lvl w:ilvl="8" w:tplc="0421001B" w:tentative="1">
      <w:start w:val="1"/>
      <w:numFmt w:val="lowerRoman"/>
      <w:lvlText w:val="%9."/>
      <w:lvlJc w:val="right"/>
      <w:pPr>
        <w:ind w:left="6920" w:hanging="180"/>
      </w:pPr>
    </w:lvl>
  </w:abstractNum>
  <w:abstractNum w:abstractNumId="26" w15:restartNumberingAfterBreak="0">
    <w:nsid w:val="4A417211"/>
    <w:multiLevelType w:val="multilevel"/>
    <w:tmpl w:val="9D32F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F03039"/>
    <w:multiLevelType w:val="hybridMultilevel"/>
    <w:tmpl w:val="3A02C87E"/>
    <w:lvl w:ilvl="0" w:tplc="04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8" w15:restartNumberingAfterBreak="0">
    <w:nsid w:val="51CE0FCA"/>
    <w:multiLevelType w:val="hybridMultilevel"/>
    <w:tmpl w:val="DB7CB2EC"/>
    <w:lvl w:ilvl="0" w:tplc="04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9" w15:restartNumberingAfterBreak="0">
    <w:nsid w:val="57C0180F"/>
    <w:multiLevelType w:val="hybridMultilevel"/>
    <w:tmpl w:val="D1C862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DC75B33"/>
    <w:multiLevelType w:val="hybridMultilevel"/>
    <w:tmpl w:val="74FC6C70"/>
    <w:lvl w:ilvl="0" w:tplc="DF5088F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15D0A6D"/>
    <w:multiLevelType w:val="hybridMultilevel"/>
    <w:tmpl w:val="33D6EB1E"/>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680D0947"/>
    <w:multiLevelType w:val="hybridMultilevel"/>
    <w:tmpl w:val="742091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BB70C3"/>
    <w:multiLevelType w:val="hybridMultilevel"/>
    <w:tmpl w:val="45646F16"/>
    <w:lvl w:ilvl="0" w:tplc="81FE6BD4">
      <w:start w:val="1"/>
      <w:numFmt w:val="lowerLetter"/>
      <w:lvlText w:val="%1."/>
      <w:lvlJc w:val="left"/>
      <w:pPr>
        <w:ind w:left="1490" w:hanging="360"/>
      </w:pPr>
      <w:rPr>
        <w:rFonts w:hint="default"/>
      </w:rPr>
    </w:lvl>
    <w:lvl w:ilvl="1" w:tplc="38090019" w:tentative="1">
      <w:start w:val="1"/>
      <w:numFmt w:val="lowerLetter"/>
      <w:lvlText w:val="%2."/>
      <w:lvlJc w:val="left"/>
      <w:pPr>
        <w:ind w:left="2210" w:hanging="360"/>
      </w:pPr>
    </w:lvl>
    <w:lvl w:ilvl="2" w:tplc="3809001B" w:tentative="1">
      <w:start w:val="1"/>
      <w:numFmt w:val="lowerRoman"/>
      <w:lvlText w:val="%3."/>
      <w:lvlJc w:val="right"/>
      <w:pPr>
        <w:ind w:left="2930" w:hanging="180"/>
      </w:pPr>
    </w:lvl>
    <w:lvl w:ilvl="3" w:tplc="3809000F" w:tentative="1">
      <w:start w:val="1"/>
      <w:numFmt w:val="decimal"/>
      <w:lvlText w:val="%4."/>
      <w:lvlJc w:val="left"/>
      <w:pPr>
        <w:ind w:left="3650" w:hanging="360"/>
      </w:pPr>
    </w:lvl>
    <w:lvl w:ilvl="4" w:tplc="38090019" w:tentative="1">
      <w:start w:val="1"/>
      <w:numFmt w:val="lowerLetter"/>
      <w:lvlText w:val="%5."/>
      <w:lvlJc w:val="left"/>
      <w:pPr>
        <w:ind w:left="4370" w:hanging="360"/>
      </w:pPr>
    </w:lvl>
    <w:lvl w:ilvl="5" w:tplc="3809001B" w:tentative="1">
      <w:start w:val="1"/>
      <w:numFmt w:val="lowerRoman"/>
      <w:lvlText w:val="%6."/>
      <w:lvlJc w:val="right"/>
      <w:pPr>
        <w:ind w:left="5090" w:hanging="180"/>
      </w:pPr>
    </w:lvl>
    <w:lvl w:ilvl="6" w:tplc="3809000F" w:tentative="1">
      <w:start w:val="1"/>
      <w:numFmt w:val="decimal"/>
      <w:lvlText w:val="%7."/>
      <w:lvlJc w:val="left"/>
      <w:pPr>
        <w:ind w:left="5810" w:hanging="360"/>
      </w:pPr>
    </w:lvl>
    <w:lvl w:ilvl="7" w:tplc="38090019" w:tentative="1">
      <w:start w:val="1"/>
      <w:numFmt w:val="lowerLetter"/>
      <w:lvlText w:val="%8."/>
      <w:lvlJc w:val="left"/>
      <w:pPr>
        <w:ind w:left="6530" w:hanging="360"/>
      </w:pPr>
    </w:lvl>
    <w:lvl w:ilvl="8" w:tplc="3809001B" w:tentative="1">
      <w:start w:val="1"/>
      <w:numFmt w:val="lowerRoman"/>
      <w:lvlText w:val="%9."/>
      <w:lvlJc w:val="right"/>
      <w:pPr>
        <w:ind w:left="7250" w:hanging="180"/>
      </w:pPr>
    </w:lvl>
  </w:abstractNum>
  <w:abstractNum w:abstractNumId="34" w15:restartNumberingAfterBreak="0">
    <w:nsid w:val="6A1573D8"/>
    <w:multiLevelType w:val="hybridMultilevel"/>
    <w:tmpl w:val="4446B99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5" w15:restartNumberingAfterBreak="0">
    <w:nsid w:val="6E4345E4"/>
    <w:multiLevelType w:val="hybridMultilevel"/>
    <w:tmpl w:val="738C43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EEA4E41"/>
    <w:multiLevelType w:val="hybridMultilevel"/>
    <w:tmpl w:val="80723CD2"/>
    <w:lvl w:ilvl="0" w:tplc="FC7E3130">
      <w:start w:val="1"/>
      <w:numFmt w:val="decimal"/>
      <w:lvlText w:val="%1."/>
      <w:lvlJc w:val="left"/>
      <w:pPr>
        <w:ind w:left="1130" w:hanging="360"/>
      </w:pPr>
      <w:rPr>
        <w:rFonts w:hint="default"/>
      </w:rPr>
    </w:lvl>
    <w:lvl w:ilvl="1" w:tplc="38090019" w:tentative="1">
      <w:start w:val="1"/>
      <w:numFmt w:val="lowerLetter"/>
      <w:lvlText w:val="%2."/>
      <w:lvlJc w:val="left"/>
      <w:pPr>
        <w:ind w:left="1850" w:hanging="360"/>
      </w:pPr>
    </w:lvl>
    <w:lvl w:ilvl="2" w:tplc="3809001B" w:tentative="1">
      <w:start w:val="1"/>
      <w:numFmt w:val="lowerRoman"/>
      <w:lvlText w:val="%3."/>
      <w:lvlJc w:val="right"/>
      <w:pPr>
        <w:ind w:left="2570" w:hanging="180"/>
      </w:pPr>
    </w:lvl>
    <w:lvl w:ilvl="3" w:tplc="3809000F" w:tentative="1">
      <w:start w:val="1"/>
      <w:numFmt w:val="decimal"/>
      <w:lvlText w:val="%4."/>
      <w:lvlJc w:val="left"/>
      <w:pPr>
        <w:ind w:left="3290" w:hanging="360"/>
      </w:pPr>
    </w:lvl>
    <w:lvl w:ilvl="4" w:tplc="38090019" w:tentative="1">
      <w:start w:val="1"/>
      <w:numFmt w:val="lowerLetter"/>
      <w:lvlText w:val="%5."/>
      <w:lvlJc w:val="left"/>
      <w:pPr>
        <w:ind w:left="4010" w:hanging="360"/>
      </w:pPr>
    </w:lvl>
    <w:lvl w:ilvl="5" w:tplc="3809001B" w:tentative="1">
      <w:start w:val="1"/>
      <w:numFmt w:val="lowerRoman"/>
      <w:lvlText w:val="%6."/>
      <w:lvlJc w:val="right"/>
      <w:pPr>
        <w:ind w:left="4730" w:hanging="180"/>
      </w:pPr>
    </w:lvl>
    <w:lvl w:ilvl="6" w:tplc="3809000F" w:tentative="1">
      <w:start w:val="1"/>
      <w:numFmt w:val="decimal"/>
      <w:lvlText w:val="%7."/>
      <w:lvlJc w:val="left"/>
      <w:pPr>
        <w:ind w:left="5450" w:hanging="360"/>
      </w:pPr>
    </w:lvl>
    <w:lvl w:ilvl="7" w:tplc="38090019" w:tentative="1">
      <w:start w:val="1"/>
      <w:numFmt w:val="lowerLetter"/>
      <w:lvlText w:val="%8."/>
      <w:lvlJc w:val="left"/>
      <w:pPr>
        <w:ind w:left="6170" w:hanging="360"/>
      </w:pPr>
    </w:lvl>
    <w:lvl w:ilvl="8" w:tplc="3809001B" w:tentative="1">
      <w:start w:val="1"/>
      <w:numFmt w:val="lowerRoman"/>
      <w:lvlText w:val="%9."/>
      <w:lvlJc w:val="right"/>
      <w:pPr>
        <w:ind w:left="6890" w:hanging="180"/>
      </w:pPr>
    </w:lvl>
  </w:abstractNum>
  <w:abstractNum w:abstractNumId="37" w15:restartNumberingAfterBreak="0">
    <w:nsid w:val="6FC22A83"/>
    <w:multiLevelType w:val="hybridMultilevel"/>
    <w:tmpl w:val="97AE888E"/>
    <w:lvl w:ilvl="0" w:tplc="8F18209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745E0F70"/>
    <w:multiLevelType w:val="hybridMultilevel"/>
    <w:tmpl w:val="5BA67BB6"/>
    <w:lvl w:ilvl="0" w:tplc="0409000F">
      <w:start w:val="1"/>
      <w:numFmt w:val="decimal"/>
      <w:lvlText w:val="%1."/>
      <w:lvlJc w:val="left"/>
      <w:pPr>
        <w:ind w:left="1270" w:hanging="360"/>
      </w:pPr>
    </w:lvl>
    <w:lvl w:ilvl="1" w:tplc="04090019" w:tentative="1">
      <w:start w:val="1"/>
      <w:numFmt w:val="lowerLetter"/>
      <w:lvlText w:val="%2."/>
      <w:lvlJc w:val="left"/>
      <w:pPr>
        <w:ind w:left="1990" w:hanging="360"/>
      </w:pPr>
    </w:lvl>
    <w:lvl w:ilvl="2" w:tplc="0409001B" w:tentative="1">
      <w:start w:val="1"/>
      <w:numFmt w:val="lowerRoman"/>
      <w:lvlText w:val="%3."/>
      <w:lvlJc w:val="right"/>
      <w:pPr>
        <w:ind w:left="2710" w:hanging="180"/>
      </w:pPr>
    </w:lvl>
    <w:lvl w:ilvl="3" w:tplc="0409000F" w:tentative="1">
      <w:start w:val="1"/>
      <w:numFmt w:val="decimal"/>
      <w:lvlText w:val="%4."/>
      <w:lvlJc w:val="left"/>
      <w:pPr>
        <w:ind w:left="3430" w:hanging="360"/>
      </w:pPr>
    </w:lvl>
    <w:lvl w:ilvl="4" w:tplc="04090019" w:tentative="1">
      <w:start w:val="1"/>
      <w:numFmt w:val="lowerLetter"/>
      <w:lvlText w:val="%5."/>
      <w:lvlJc w:val="left"/>
      <w:pPr>
        <w:ind w:left="4150" w:hanging="360"/>
      </w:pPr>
    </w:lvl>
    <w:lvl w:ilvl="5" w:tplc="0409001B" w:tentative="1">
      <w:start w:val="1"/>
      <w:numFmt w:val="lowerRoman"/>
      <w:lvlText w:val="%6."/>
      <w:lvlJc w:val="right"/>
      <w:pPr>
        <w:ind w:left="4870" w:hanging="180"/>
      </w:pPr>
    </w:lvl>
    <w:lvl w:ilvl="6" w:tplc="0409000F" w:tentative="1">
      <w:start w:val="1"/>
      <w:numFmt w:val="decimal"/>
      <w:lvlText w:val="%7."/>
      <w:lvlJc w:val="left"/>
      <w:pPr>
        <w:ind w:left="5590" w:hanging="360"/>
      </w:pPr>
    </w:lvl>
    <w:lvl w:ilvl="7" w:tplc="04090019" w:tentative="1">
      <w:start w:val="1"/>
      <w:numFmt w:val="lowerLetter"/>
      <w:lvlText w:val="%8."/>
      <w:lvlJc w:val="left"/>
      <w:pPr>
        <w:ind w:left="6310" w:hanging="360"/>
      </w:pPr>
    </w:lvl>
    <w:lvl w:ilvl="8" w:tplc="0409001B" w:tentative="1">
      <w:start w:val="1"/>
      <w:numFmt w:val="lowerRoman"/>
      <w:lvlText w:val="%9."/>
      <w:lvlJc w:val="right"/>
      <w:pPr>
        <w:ind w:left="7030" w:hanging="180"/>
      </w:pPr>
    </w:lvl>
  </w:abstractNum>
  <w:abstractNum w:abstractNumId="39" w15:restartNumberingAfterBreak="0">
    <w:nsid w:val="74F94D47"/>
    <w:multiLevelType w:val="multilevel"/>
    <w:tmpl w:val="B9CA09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6114A70"/>
    <w:multiLevelType w:val="hybridMultilevel"/>
    <w:tmpl w:val="CE6E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9244F5"/>
    <w:multiLevelType w:val="multilevel"/>
    <w:tmpl w:val="6270B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220397"/>
    <w:multiLevelType w:val="hybridMultilevel"/>
    <w:tmpl w:val="BFB2AA00"/>
    <w:lvl w:ilvl="0" w:tplc="38090001">
      <w:start w:val="1"/>
      <w:numFmt w:val="bullet"/>
      <w:lvlText w:val=""/>
      <w:lvlJc w:val="left"/>
      <w:pPr>
        <w:ind w:left="643" w:hanging="360"/>
      </w:pPr>
      <w:rPr>
        <w:rFonts w:ascii="Symbol" w:hAnsi="Symbol" w:hint="default"/>
      </w:rPr>
    </w:lvl>
    <w:lvl w:ilvl="1" w:tplc="38090003" w:tentative="1">
      <w:start w:val="1"/>
      <w:numFmt w:val="bullet"/>
      <w:lvlText w:val="o"/>
      <w:lvlJc w:val="left"/>
      <w:pPr>
        <w:ind w:left="1363" w:hanging="360"/>
      </w:pPr>
      <w:rPr>
        <w:rFonts w:ascii="Courier New" w:hAnsi="Courier New" w:cs="Courier New" w:hint="default"/>
      </w:rPr>
    </w:lvl>
    <w:lvl w:ilvl="2" w:tplc="38090005" w:tentative="1">
      <w:start w:val="1"/>
      <w:numFmt w:val="bullet"/>
      <w:lvlText w:val=""/>
      <w:lvlJc w:val="left"/>
      <w:pPr>
        <w:ind w:left="2083" w:hanging="360"/>
      </w:pPr>
      <w:rPr>
        <w:rFonts w:ascii="Wingdings" w:hAnsi="Wingdings" w:hint="default"/>
      </w:rPr>
    </w:lvl>
    <w:lvl w:ilvl="3" w:tplc="38090001" w:tentative="1">
      <w:start w:val="1"/>
      <w:numFmt w:val="bullet"/>
      <w:lvlText w:val=""/>
      <w:lvlJc w:val="left"/>
      <w:pPr>
        <w:ind w:left="2803" w:hanging="360"/>
      </w:pPr>
      <w:rPr>
        <w:rFonts w:ascii="Symbol" w:hAnsi="Symbol" w:hint="default"/>
      </w:rPr>
    </w:lvl>
    <w:lvl w:ilvl="4" w:tplc="38090003" w:tentative="1">
      <w:start w:val="1"/>
      <w:numFmt w:val="bullet"/>
      <w:lvlText w:val="o"/>
      <w:lvlJc w:val="left"/>
      <w:pPr>
        <w:ind w:left="3523" w:hanging="360"/>
      </w:pPr>
      <w:rPr>
        <w:rFonts w:ascii="Courier New" w:hAnsi="Courier New" w:cs="Courier New" w:hint="default"/>
      </w:rPr>
    </w:lvl>
    <w:lvl w:ilvl="5" w:tplc="38090005" w:tentative="1">
      <w:start w:val="1"/>
      <w:numFmt w:val="bullet"/>
      <w:lvlText w:val=""/>
      <w:lvlJc w:val="left"/>
      <w:pPr>
        <w:ind w:left="4243" w:hanging="360"/>
      </w:pPr>
      <w:rPr>
        <w:rFonts w:ascii="Wingdings" w:hAnsi="Wingdings" w:hint="default"/>
      </w:rPr>
    </w:lvl>
    <w:lvl w:ilvl="6" w:tplc="38090001" w:tentative="1">
      <w:start w:val="1"/>
      <w:numFmt w:val="bullet"/>
      <w:lvlText w:val=""/>
      <w:lvlJc w:val="left"/>
      <w:pPr>
        <w:ind w:left="4963" w:hanging="360"/>
      </w:pPr>
      <w:rPr>
        <w:rFonts w:ascii="Symbol" w:hAnsi="Symbol" w:hint="default"/>
      </w:rPr>
    </w:lvl>
    <w:lvl w:ilvl="7" w:tplc="38090003" w:tentative="1">
      <w:start w:val="1"/>
      <w:numFmt w:val="bullet"/>
      <w:lvlText w:val="o"/>
      <w:lvlJc w:val="left"/>
      <w:pPr>
        <w:ind w:left="5683" w:hanging="360"/>
      </w:pPr>
      <w:rPr>
        <w:rFonts w:ascii="Courier New" w:hAnsi="Courier New" w:cs="Courier New" w:hint="default"/>
      </w:rPr>
    </w:lvl>
    <w:lvl w:ilvl="8" w:tplc="38090005" w:tentative="1">
      <w:start w:val="1"/>
      <w:numFmt w:val="bullet"/>
      <w:lvlText w:val=""/>
      <w:lvlJc w:val="left"/>
      <w:pPr>
        <w:ind w:left="6403" w:hanging="360"/>
      </w:pPr>
      <w:rPr>
        <w:rFonts w:ascii="Wingdings" w:hAnsi="Wingdings" w:hint="default"/>
      </w:rPr>
    </w:lvl>
  </w:abstractNum>
  <w:abstractNum w:abstractNumId="43" w15:restartNumberingAfterBreak="0">
    <w:nsid w:val="7D2A0A0A"/>
    <w:multiLevelType w:val="multilevel"/>
    <w:tmpl w:val="CAA83E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89375569">
    <w:abstractNumId w:val="4"/>
  </w:num>
  <w:num w:numId="2" w16cid:durableId="265844680">
    <w:abstractNumId w:val="24"/>
  </w:num>
  <w:num w:numId="3" w16cid:durableId="1188567858">
    <w:abstractNumId w:val="0"/>
  </w:num>
  <w:num w:numId="4" w16cid:durableId="1546717955">
    <w:abstractNumId w:val="2"/>
  </w:num>
  <w:num w:numId="5" w16cid:durableId="372464124">
    <w:abstractNumId w:val="1"/>
  </w:num>
  <w:num w:numId="6" w16cid:durableId="1470778654">
    <w:abstractNumId w:val="3"/>
  </w:num>
  <w:num w:numId="7" w16cid:durableId="465246224">
    <w:abstractNumId w:val="5"/>
  </w:num>
  <w:num w:numId="8" w16cid:durableId="461122974">
    <w:abstractNumId w:val="7"/>
  </w:num>
  <w:num w:numId="9" w16cid:durableId="1207335751">
    <w:abstractNumId w:val="16"/>
  </w:num>
  <w:num w:numId="10" w16cid:durableId="1039932857">
    <w:abstractNumId w:val="43"/>
  </w:num>
  <w:num w:numId="11" w16cid:durableId="762260399">
    <w:abstractNumId w:val="22"/>
  </w:num>
  <w:num w:numId="12" w16cid:durableId="1284969028">
    <w:abstractNumId w:val="39"/>
  </w:num>
  <w:num w:numId="13" w16cid:durableId="1232734492">
    <w:abstractNumId w:val="26"/>
  </w:num>
  <w:num w:numId="14" w16cid:durableId="1676956911">
    <w:abstractNumId w:val="42"/>
  </w:num>
  <w:num w:numId="15" w16cid:durableId="514198048">
    <w:abstractNumId w:val="14"/>
  </w:num>
  <w:num w:numId="16" w16cid:durableId="2111660094">
    <w:abstractNumId w:val="41"/>
  </w:num>
  <w:num w:numId="17" w16cid:durableId="1133908325">
    <w:abstractNumId w:val="8"/>
  </w:num>
  <w:num w:numId="18" w16cid:durableId="1724065149">
    <w:abstractNumId w:val="27"/>
  </w:num>
  <w:num w:numId="19" w16cid:durableId="1216815652">
    <w:abstractNumId w:val="23"/>
  </w:num>
  <w:num w:numId="20" w16cid:durableId="733241731">
    <w:abstractNumId w:val="10"/>
  </w:num>
  <w:num w:numId="21" w16cid:durableId="1292052928">
    <w:abstractNumId w:val="12"/>
  </w:num>
  <w:num w:numId="22" w16cid:durableId="688876192">
    <w:abstractNumId w:val="19"/>
  </w:num>
  <w:num w:numId="23" w16cid:durableId="1893694911">
    <w:abstractNumId w:val="36"/>
  </w:num>
  <w:num w:numId="24" w16cid:durableId="1474101519">
    <w:abstractNumId w:val="30"/>
  </w:num>
  <w:num w:numId="25" w16cid:durableId="343023630">
    <w:abstractNumId w:val="15"/>
  </w:num>
  <w:num w:numId="26" w16cid:durableId="496189311">
    <w:abstractNumId w:val="33"/>
  </w:num>
  <w:num w:numId="27" w16cid:durableId="2052532846">
    <w:abstractNumId w:val="37"/>
  </w:num>
  <w:num w:numId="28" w16cid:durableId="1439642281">
    <w:abstractNumId w:val="20"/>
  </w:num>
  <w:num w:numId="29" w16cid:durableId="1598782666">
    <w:abstractNumId w:val="35"/>
  </w:num>
  <w:num w:numId="30" w16cid:durableId="680813088">
    <w:abstractNumId w:val="11"/>
  </w:num>
  <w:num w:numId="31" w16cid:durableId="1703245044">
    <w:abstractNumId w:val="31"/>
  </w:num>
  <w:num w:numId="32" w16cid:durableId="1637099844">
    <w:abstractNumId w:val="13"/>
  </w:num>
  <w:num w:numId="33" w16cid:durableId="1892573229">
    <w:abstractNumId w:val="28"/>
  </w:num>
  <w:num w:numId="34" w16cid:durableId="1439983616">
    <w:abstractNumId w:val="29"/>
  </w:num>
  <w:num w:numId="35" w16cid:durableId="1985114016">
    <w:abstractNumId w:val="21"/>
  </w:num>
  <w:num w:numId="36" w16cid:durableId="555774917">
    <w:abstractNumId w:val="9"/>
  </w:num>
  <w:num w:numId="37" w16cid:durableId="1300957422">
    <w:abstractNumId w:val="32"/>
  </w:num>
  <w:num w:numId="38" w16cid:durableId="1164934230">
    <w:abstractNumId w:val="18"/>
  </w:num>
  <w:num w:numId="39" w16cid:durableId="1316102258">
    <w:abstractNumId w:val="40"/>
  </w:num>
  <w:num w:numId="40" w16cid:durableId="862473351">
    <w:abstractNumId w:val="34"/>
  </w:num>
  <w:num w:numId="41" w16cid:durableId="1292829402">
    <w:abstractNumId w:val="17"/>
  </w:num>
  <w:num w:numId="42" w16cid:durableId="215971406">
    <w:abstractNumId w:val="38"/>
  </w:num>
  <w:num w:numId="43" w16cid:durableId="142726467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CAB"/>
    <w:rsid w:val="00006761"/>
    <w:rsid w:val="00020A21"/>
    <w:rsid w:val="0004565B"/>
    <w:rsid w:val="000729D0"/>
    <w:rsid w:val="00072F87"/>
    <w:rsid w:val="00081901"/>
    <w:rsid w:val="000A4BD2"/>
    <w:rsid w:val="000B0AD7"/>
    <w:rsid w:val="000C2CB2"/>
    <w:rsid w:val="000D3245"/>
    <w:rsid w:val="000D4C2D"/>
    <w:rsid w:val="000E1CF6"/>
    <w:rsid w:val="001034B2"/>
    <w:rsid w:val="00112AA4"/>
    <w:rsid w:val="00147AF8"/>
    <w:rsid w:val="00154D00"/>
    <w:rsid w:val="00160F33"/>
    <w:rsid w:val="00166FBA"/>
    <w:rsid w:val="00172FEC"/>
    <w:rsid w:val="00184A45"/>
    <w:rsid w:val="001918A3"/>
    <w:rsid w:val="00193EAC"/>
    <w:rsid w:val="001C188E"/>
    <w:rsid w:val="001D21BC"/>
    <w:rsid w:val="00214469"/>
    <w:rsid w:val="002168B1"/>
    <w:rsid w:val="00225DFF"/>
    <w:rsid w:val="002307B6"/>
    <w:rsid w:val="0023505A"/>
    <w:rsid w:val="002453E7"/>
    <w:rsid w:val="00251AF8"/>
    <w:rsid w:val="002552D7"/>
    <w:rsid w:val="00273429"/>
    <w:rsid w:val="002837BA"/>
    <w:rsid w:val="00295F29"/>
    <w:rsid w:val="002A42A6"/>
    <w:rsid w:val="002A7485"/>
    <w:rsid w:val="002B671F"/>
    <w:rsid w:val="002D4F91"/>
    <w:rsid w:val="002D7983"/>
    <w:rsid w:val="002E2B66"/>
    <w:rsid w:val="002E6B52"/>
    <w:rsid w:val="002F0947"/>
    <w:rsid w:val="002F0B73"/>
    <w:rsid w:val="002F1B08"/>
    <w:rsid w:val="00363EEF"/>
    <w:rsid w:val="0036567E"/>
    <w:rsid w:val="00392DFA"/>
    <w:rsid w:val="003938F1"/>
    <w:rsid w:val="003A08FD"/>
    <w:rsid w:val="003A351E"/>
    <w:rsid w:val="003A7E61"/>
    <w:rsid w:val="003E2DE7"/>
    <w:rsid w:val="004009F2"/>
    <w:rsid w:val="00403B50"/>
    <w:rsid w:val="00404CF1"/>
    <w:rsid w:val="004125C0"/>
    <w:rsid w:val="00420677"/>
    <w:rsid w:val="004350C8"/>
    <w:rsid w:val="00447386"/>
    <w:rsid w:val="00451696"/>
    <w:rsid w:val="00456199"/>
    <w:rsid w:val="0046536B"/>
    <w:rsid w:val="0046710F"/>
    <w:rsid w:val="00467BE4"/>
    <w:rsid w:val="0047316C"/>
    <w:rsid w:val="004A5448"/>
    <w:rsid w:val="004B5BE0"/>
    <w:rsid w:val="004F6BFA"/>
    <w:rsid w:val="00535793"/>
    <w:rsid w:val="00535AE6"/>
    <w:rsid w:val="00554612"/>
    <w:rsid w:val="00561A34"/>
    <w:rsid w:val="00587F70"/>
    <w:rsid w:val="005904E5"/>
    <w:rsid w:val="005967C9"/>
    <w:rsid w:val="005A23A0"/>
    <w:rsid w:val="005B6E8F"/>
    <w:rsid w:val="005F1E61"/>
    <w:rsid w:val="00600E8F"/>
    <w:rsid w:val="00633327"/>
    <w:rsid w:val="00650B62"/>
    <w:rsid w:val="00661B4B"/>
    <w:rsid w:val="006754EE"/>
    <w:rsid w:val="00677FF4"/>
    <w:rsid w:val="00682975"/>
    <w:rsid w:val="00693CC9"/>
    <w:rsid w:val="006A74EB"/>
    <w:rsid w:val="006A7AE2"/>
    <w:rsid w:val="006B1F77"/>
    <w:rsid w:val="006C5ACF"/>
    <w:rsid w:val="006C7E64"/>
    <w:rsid w:val="00705168"/>
    <w:rsid w:val="00712037"/>
    <w:rsid w:val="00722A28"/>
    <w:rsid w:val="007478EC"/>
    <w:rsid w:val="007627B2"/>
    <w:rsid w:val="007764F6"/>
    <w:rsid w:val="00784513"/>
    <w:rsid w:val="007873B8"/>
    <w:rsid w:val="007924C4"/>
    <w:rsid w:val="00796C23"/>
    <w:rsid w:val="007B2F8E"/>
    <w:rsid w:val="007D3BDA"/>
    <w:rsid w:val="007D5BF7"/>
    <w:rsid w:val="007E384D"/>
    <w:rsid w:val="00800B7B"/>
    <w:rsid w:val="00810C0F"/>
    <w:rsid w:val="00836094"/>
    <w:rsid w:val="00840DF3"/>
    <w:rsid w:val="00865129"/>
    <w:rsid w:val="0088552B"/>
    <w:rsid w:val="00890CA6"/>
    <w:rsid w:val="00893502"/>
    <w:rsid w:val="008A3CB3"/>
    <w:rsid w:val="008F3738"/>
    <w:rsid w:val="009159DF"/>
    <w:rsid w:val="00916F0B"/>
    <w:rsid w:val="00936F1D"/>
    <w:rsid w:val="00956E54"/>
    <w:rsid w:val="009C545C"/>
    <w:rsid w:val="009F08F2"/>
    <w:rsid w:val="009F3B21"/>
    <w:rsid w:val="00A13E1A"/>
    <w:rsid w:val="00A4294B"/>
    <w:rsid w:val="00A429F7"/>
    <w:rsid w:val="00A464A8"/>
    <w:rsid w:val="00A508ED"/>
    <w:rsid w:val="00A70AC3"/>
    <w:rsid w:val="00A760B7"/>
    <w:rsid w:val="00A87F78"/>
    <w:rsid w:val="00AA30E8"/>
    <w:rsid w:val="00AA37B1"/>
    <w:rsid w:val="00AC0EFD"/>
    <w:rsid w:val="00AC387D"/>
    <w:rsid w:val="00AD0817"/>
    <w:rsid w:val="00AD0E0E"/>
    <w:rsid w:val="00AD5683"/>
    <w:rsid w:val="00AE02A7"/>
    <w:rsid w:val="00AE4086"/>
    <w:rsid w:val="00B040B4"/>
    <w:rsid w:val="00B13A0A"/>
    <w:rsid w:val="00B31829"/>
    <w:rsid w:val="00B35233"/>
    <w:rsid w:val="00B44C23"/>
    <w:rsid w:val="00B46374"/>
    <w:rsid w:val="00B545E3"/>
    <w:rsid w:val="00B705CF"/>
    <w:rsid w:val="00BB2294"/>
    <w:rsid w:val="00BF723B"/>
    <w:rsid w:val="00C0012B"/>
    <w:rsid w:val="00C2113E"/>
    <w:rsid w:val="00C351E9"/>
    <w:rsid w:val="00C37B73"/>
    <w:rsid w:val="00C54BC6"/>
    <w:rsid w:val="00C8076D"/>
    <w:rsid w:val="00C93557"/>
    <w:rsid w:val="00CD731D"/>
    <w:rsid w:val="00CF3F65"/>
    <w:rsid w:val="00D00356"/>
    <w:rsid w:val="00D045CD"/>
    <w:rsid w:val="00D04C4E"/>
    <w:rsid w:val="00D05EA7"/>
    <w:rsid w:val="00D06758"/>
    <w:rsid w:val="00D33265"/>
    <w:rsid w:val="00D50D80"/>
    <w:rsid w:val="00D52F09"/>
    <w:rsid w:val="00D645E2"/>
    <w:rsid w:val="00DA59CD"/>
    <w:rsid w:val="00DA7A66"/>
    <w:rsid w:val="00DD78E0"/>
    <w:rsid w:val="00DD7DEB"/>
    <w:rsid w:val="00DE5BFE"/>
    <w:rsid w:val="00DF0035"/>
    <w:rsid w:val="00DF06AB"/>
    <w:rsid w:val="00E0331B"/>
    <w:rsid w:val="00E04071"/>
    <w:rsid w:val="00E37C22"/>
    <w:rsid w:val="00E43F9F"/>
    <w:rsid w:val="00E64946"/>
    <w:rsid w:val="00E65DEC"/>
    <w:rsid w:val="00E72FC9"/>
    <w:rsid w:val="00EA20BA"/>
    <w:rsid w:val="00EB64E9"/>
    <w:rsid w:val="00EB728C"/>
    <w:rsid w:val="00EB77FA"/>
    <w:rsid w:val="00EC0214"/>
    <w:rsid w:val="00EC7E34"/>
    <w:rsid w:val="00ED2CF8"/>
    <w:rsid w:val="00EF249E"/>
    <w:rsid w:val="00EF5CAB"/>
    <w:rsid w:val="00F209AA"/>
    <w:rsid w:val="00F30983"/>
    <w:rsid w:val="00F34BF8"/>
    <w:rsid w:val="00F36230"/>
    <w:rsid w:val="00F37593"/>
    <w:rsid w:val="00F412F4"/>
    <w:rsid w:val="00F5357A"/>
    <w:rsid w:val="00F61896"/>
    <w:rsid w:val="00F75B84"/>
    <w:rsid w:val="00F97AC5"/>
    <w:rsid w:val="00FA6A9F"/>
    <w:rsid w:val="00FB53A1"/>
    <w:rsid w:val="00FB78DC"/>
    <w:rsid w:val="00FD6163"/>
    <w:rsid w:val="00FE1AD7"/>
    <w:rsid w:val="00FE7C9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87A4"/>
  <w15:docId w15:val="{7FE5CC94-2D69-4186-A967-3491E9176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946"/>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rsid w:val="00F30983"/>
    <w:pPr>
      <w:keepNext/>
      <w:keepLines/>
      <w:spacing w:before="40" w:after="0"/>
      <w:outlineLvl w:val="1"/>
    </w:pPr>
    <w:rPr>
      <w:rFonts w:eastAsia="SimSun"/>
      <w:b/>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sid w:val="00F30983"/>
    <w:rPr>
      <w:rFonts w:eastAsia="SimSun"/>
      <w:b/>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 w:type="character" w:styleId="HTMLCode">
    <w:name w:val="HTML Code"/>
    <w:basedOn w:val="DefaultParagraphFont"/>
    <w:uiPriority w:val="99"/>
    <w:semiHidden/>
    <w:unhideWhenUsed/>
    <w:rsid w:val="00D50D80"/>
    <w:rPr>
      <w:rFonts w:ascii="Courier New" w:eastAsia="Times New Roman" w:hAnsi="Courier New" w:cs="Courier New"/>
      <w:sz w:val="20"/>
      <w:szCs w:val="20"/>
    </w:rPr>
  </w:style>
  <w:style w:type="table" w:styleId="TableGrid">
    <w:name w:val="Table Grid"/>
    <w:basedOn w:val="TableNormal"/>
    <w:uiPriority w:val="39"/>
    <w:rsid w:val="004B5BE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5B6E8F"/>
    <w:pPr>
      <w:pBdr>
        <w:bottom w:val="single" w:sz="6" w:space="1" w:color="auto"/>
      </w:pBdr>
      <w:spacing w:after="0" w:line="240" w:lineRule="auto"/>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5B6E8F"/>
    <w:rPr>
      <w:rFonts w:ascii="Arial" w:eastAsia="Times New Roman" w:hAnsi="Arial" w:cs="Arial"/>
      <w:vanish/>
      <w:sz w:val="16"/>
      <w:szCs w:val="16"/>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92689">
      <w:bodyDiv w:val="1"/>
      <w:marLeft w:val="0"/>
      <w:marRight w:val="0"/>
      <w:marTop w:val="0"/>
      <w:marBottom w:val="0"/>
      <w:divBdr>
        <w:top w:val="none" w:sz="0" w:space="0" w:color="auto"/>
        <w:left w:val="none" w:sz="0" w:space="0" w:color="auto"/>
        <w:bottom w:val="none" w:sz="0" w:space="0" w:color="auto"/>
        <w:right w:val="none" w:sz="0" w:space="0" w:color="auto"/>
      </w:divBdr>
      <w:divsChild>
        <w:div w:id="1140271820">
          <w:marLeft w:val="0"/>
          <w:marRight w:val="0"/>
          <w:marTop w:val="0"/>
          <w:marBottom w:val="0"/>
          <w:divBdr>
            <w:top w:val="single" w:sz="2" w:space="0" w:color="E3E3E3"/>
            <w:left w:val="single" w:sz="2" w:space="0" w:color="E3E3E3"/>
            <w:bottom w:val="single" w:sz="2" w:space="0" w:color="E3E3E3"/>
            <w:right w:val="single" w:sz="2" w:space="0" w:color="E3E3E3"/>
          </w:divBdr>
          <w:divsChild>
            <w:div w:id="1599215422">
              <w:marLeft w:val="0"/>
              <w:marRight w:val="0"/>
              <w:marTop w:val="0"/>
              <w:marBottom w:val="0"/>
              <w:divBdr>
                <w:top w:val="single" w:sz="2" w:space="0" w:color="E3E3E3"/>
                <w:left w:val="single" w:sz="2" w:space="0" w:color="E3E3E3"/>
                <w:bottom w:val="single" w:sz="2" w:space="0" w:color="E3E3E3"/>
                <w:right w:val="single" w:sz="2" w:space="0" w:color="E3E3E3"/>
              </w:divBdr>
              <w:divsChild>
                <w:div w:id="2045252275">
                  <w:marLeft w:val="0"/>
                  <w:marRight w:val="0"/>
                  <w:marTop w:val="0"/>
                  <w:marBottom w:val="0"/>
                  <w:divBdr>
                    <w:top w:val="single" w:sz="2" w:space="0" w:color="E3E3E3"/>
                    <w:left w:val="single" w:sz="2" w:space="0" w:color="E3E3E3"/>
                    <w:bottom w:val="single" w:sz="2" w:space="0" w:color="E3E3E3"/>
                    <w:right w:val="single" w:sz="2" w:space="0" w:color="E3E3E3"/>
                  </w:divBdr>
                  <w:divsChild>
                    <w:div w:id="1548642001">
                      <w:marLeft w:val="0"/>
                      <w:marRight w:val="0"/>
                      <w:marTop w:val="0"/>
                      <w:marBottom w:val="0"/>
                      <w:divBdr>
                        <w:top w:val="single" w:sz="2" w:space="0" w:color="E3E3E3"/>
                        <w:left w:val="single" w:sz="2" w:space="0" w:color="E3E3E3"/>
                        <w:bottom w:val="single" w:sz="2" w:space="0" w:color="E3E3E3"/>
                        <w:right w:val="single" w:sz="2" w:space="0" w:color="E3E3E3"/>
                      </w:divBdr>
                      <w:divsChild>
                        <w:div w:id="573589004">
                          <w:marLeft w:val="0"/>
                          <w:marRight w:val="0"/>
                          <w:marTop w:val="0"/>
                          <w:marBottom w:val="0"/>
                          <w:divBdr>
                            <w:top w:val="single" w:sz="2" w:space="0" w:color="E3E3E3"/>
                            <w:left w:val="single" w:sz="2" w:space="0" w:color="E3E3E3"/>
                            <w:bottom w:val="single" w:sz="2" w:space="0" w:color="E3E3E3"/>
                            <w:right w:val="single" w:sz="2" w:space="0" w:color="E3E3E3"/>
                          </w:divBdr>
                          <w:divsChild>
                            <w:div w:id="880827679">
                              <w:marLeft w:val="0"/>
                              <w:marRight w:val="0"/>
                              <w:marTop w:val="100"/>
                              <w:marBottom w:val="100"/>
                              <w:divBdr>
                                <w:top w:val="single" w:sz="2" w:space="0" w:color="E3E3E3"/>
                                <w:left w:val="single" w:sz="2" w:space="0" w:color="E3E3E3"/>
                                <w:bottom w:val="single" w:sz="2" w:space="0" w:color="E3E3E3"/>
                                <w:right w:val="single" w:sz="2" w:space="0" w:color="E3E3E3"/>
                              </w:divBdr>
                              <w:divsChild>
                                <w:div w:id="1665236335">
                                  <w:marLeft w:val="0"/>
                                  <w:marRight w:val="0"/>
                                  <w:marTop w:val="0"/>
                                  <w:marBottom w:val="0"/>
                                  <w:divBdr>
                                    <w:top w:val="single" w:sz="2" w:space="0" w:color="E3E3E3"/>
                                    <w:left w:val="single" w:sz="2" w:space="0" w:color="E3E3E3"/>
                                    <w:bottom w:val="single" w:sz="2" w:space="0" w:color="E3E3E3"/>
                                    <w:right w:val="single" w:sz="2" w:space="0" w:color="E3E3E3"/>
                                  </w:divBdr>
                                  <w:divsChild>
                                    <w:div w:id="1436057128">
                                      <w:marLeft w:val="0"/>
                                      <w:marRight w:val="0"/>
                                      <w:marTop w:val="0"/>
                                      <w:marBottom w:val="0"/>
                                      <w:divBdr>
                                        <w:top w:val="single" w:sz="2" w:space="0" w:color="E3E3E3"/>
                                        <w:left w:val="single" w:sz="2" w:space="0" w:color="E3E3E3"/>
                                        <w:bottom w:val="single" w:sz="2" w:space="0" w:color="E3E3E3"/>
                                        <w:right w:val="single" w:sz="2" w:space="0" w:color="E3E3E3"/>
                                      </w:divBdr>
                                      <w:divsChild>
                                        <w:div w:id="2053386839">
                                          <w:marLeft w:val="0"/>
                                          <w:marRight w:val="0"/>
                                          <w:marTop w:val="0"/>
                                          <w:marBottom w:val="0"/>
                                          <w:divBdr>
                                            <w:top w:val="single" w:sz="2" w:space="0" w:color="E3E3E3"/>
                                            <w:left w:val="single" w:sz="2" w:space="0" w:color="E3E3E3"/>
                                            <w:bottom w:val="single" w:sz="2" w:space="0" w:color="E3E3E3"/>
                                            <w:right w:val="single" w:sz="2" w:space="0" w:color="E3E3E3"/>
                                          </w:divBdr>
                                          <w:divsChild>
                                            <w:div w:id="1000889447">
                                              <w:marLeft w:val="0"/>
                                              <w:marRight w:val="0"/>
                                              <w:marTop w:val="0"/>
                                              <w:marBottom w:val="0"/>
                                              <w:divBdr>
                                                <w:top w:val="single" w:sz="2" w:space="0" w:color="E3E3E3"/>
                                                <w:left w:val="single" w:sz="2" w:space="0" w:color="E3E3E3"/>
                                                <w:bottom w:val="single" w:sz="2" w:space="0" w:color="E3E3E3"/>
                                                <w:right w:val="single" w:sz="2" w:space="0" w:color="E3E3E3"/>
                                              </w:divBdr>
                                              <w:divsChild>
                                                <w:div w:id="751782058">
                                                  <w:marLeft w:val="0"/>
                                                  <w:marRight w:val="0"/>
                                                  <w:marTop w:val="0"/>
                                                  <w:marBottom w:val="0"/>
                                                  <w:divBdr>
                                                    <w:top w:val="single" w:sz="2" w:space="0" w:color="E3E3E3"/>
                                                    <w:left w:val="single" w:sz="2" w:space="0" w:color="E3E3E3"/>
                                                    <w:bottom w:val="single" w:sz="2" w:space="0" w:color="E3E3E3"/>
                                                    <w:right w:val="single" w:sz="2" w:space="0" w:color="E3E3E3"/>
                                                  </w:divBdr>
                                                  <w:divsChild>
                                                    <w:div w:id="1132210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95963197">
          <w:marLeft w:val="0"/>
          <w:marRight w:val="0"/>
          <w:marTop w:val="0"/>
          <w:marBottom w:val="0"/>
          <w:divBdr>
            <w:top w:val="none" w:sz="0" w:space="0" w:color="auto"/>
            <w:left w:val="none" w:sz="0" w:space="0" w:color="auto"/>
            <w:bottom w:val="none" w:sz="0" w:space="0" w:color="auto"/>
            <w:right w:val="none" w:sz="0" w:space="0" w:color="auto"/>
          </w:divBdr>
        </w:div>
      </w:divsChild>
    </w:div>
    <w:div w:id="48916475">
      <w:bodyDiv w:val="1"/>
      <w:marLeft w:val="0"/>
      <w:marRight w:val="0"/>
      <w:marTop w:val="0"/>
      <w:marBottom w:val="0"/>
      <w:divBdr>
        <w:top w:val="none" w:sz="0" w:space="0" w:color="auto"/>
        <w:left w:val="none" w:sz="0" w:space="0" w:color="auto"/>
        <w:bottom w:val="none" w:sz="0" w:space="0" w:color="auto"/>
        <w:right w:val="none" w:sz="0" w:space="0" w:color="auto"/>
      </w:divBdr>
      <w:divsChild>
        <w:div w:id="1271165156">
          <w:marLeft w:val="0"/>
          <w:marRight w:val="0"/>
          <w:marTop w:val="0"/>
          <w:marBottom w:val="0"/>
          <w:divBdr>
            <w:top w:val="none" w:sz="0" w:space="0" w:color="auto"/>
            <w:left w:val="none" w:sz="0" w:space="0" w:color="auto"/>
            <w:bottom w:val="none" w:sz="0" w:space="0" w:color="auto"/>
            <w:right w:val="none" w:sz="0" w:space="0" w:color="auto"/>
          </w:divBdr>
          <w:divsChild>
            <w:div w:id="1858159442">
              <w:marLeft w:val="0"/>
              <w:marRight w:val="0"/>
              <w:marTop w:val="0"/>
              <w:marBottom w:val="0"/>
              <w:divBdr>
                <w:top w:val="none" w:sz="0" w:space="0" w:color="auto"/>
                <w:left w:val="none" w:sz="0" w:space="0" w:color="auto"/>
                <w:bottom w:val="none" w:sz="0" w:space="0" w:color="auto"/>
                <w:right w:val="none" w:sz="0" w:space="0" w:color="auto"/>
              </w:divBdr>
            </w:div>
            <w:div w:id="965546369">
              <w:marLeft w:val="0"/>
              <w:marRight w:val="0"/>
              <w:marTop w:val="0"/>
              <w:marBottom w:val="0"/>
              <w:divBdr>
                <w:top w:val="none" w:sz="0" w:space="0" w:color="auto"/>
                <w:left w:val="none" w:sz="0" w:space="0" w:color="auto"/>
                <w:bottom w:val="none" w:sz="0" w:space="0" w:color="auto"/>
                <w:right w:val="none" w:sz="0" w:space="0" w:color="auto"/>
              </w:divBdr>
            </w:div>
            <w:div w:id="546912101">
              <w:marLeft w:val="0"/>
              <w:marRight w:val="0"/>
              <w:marTop w:val="0"/>
              <w:marBottom w:val="0"/>
              <w:divBdr>
                <w:top w:val="none" w:sz="0" w:space="0" w:color="auto"/>
                <w:left w:val="none" w:sz="0" w:space="0" w:color="auto"/>
                <w:bottom w:val="none" w:sz="0" w:space="0" w:color="auto"/>
                <w:right w:val="none" w:sz="0" w:space="0" w:color="auto"/>
              </w:divBdr>
            </w:div>
            <w:div w:id="684982701">
              <w:marLeft w:val="0"/>
              <w:marRight w:val="0"/>
              <w:marTop w:val="0"/>
              <w:marBottom w:val="0"/>
              <w:divBdr>
                <w:top w:val="none" w:sz="0" w:space="0" w:color="auto"/>
                <w:left w:val="none" w:sz="0" w:space="0" w:color="auto"/>
                <w:bottom w:val="none" w:sz="0" w:space="0" w:color="auto"/>
                <w:right w:val="none" w:sz="0" w:space="0" w:color="auto"/>
              </w:divBdr>
            </w:div>
            <w:div w:id="1155801666">
              <w:marLeft w:val="0"/>
              <w:marRight w:val="0"/>
              <w:marTop w:val="0"/>
              <w:marBottom w:val="0"/>
              <w:divBdr>
                <w:top w:val="none" w:sz="0" w:space="0" w:color="auto"/>
                <w:left w:val="none" w:sz="0" w:space="0" w:color="auto"/>
                <w:bottom w:val="none" w:sz="0" w:space="0" w:color="auto"/>
                <w:right w:val="none" w:sz="0" w:space="0" w:color="auto"/>
              </w:divBdr>
            </w:div>
            <w:div w:id="1076509866">
              <w:marLeft w:val="0"/>
              <w:marRight w:val="0"/>
              <w:marTop w:val="0"/>
              <w:marBottom w:val="0"/>
              <w:divBdr>
                <w:top w:val="none" w:sz="0" w:space="0" w:color="auto"/>
                <w:left w:val="none" w:sz="0" w:space="0" w:color="auto"/>
                <w:bottom w:val="none" w:sz="0" w:space="0" w:color="auto"/>
                <w:right w:val="none" w:sz="0" w:space="0" w:color="auto"/>
              </w:divBdr>
            </w:div>
            <w:div w:id="1426077304">
              <w:marLeft w:val="0"/>
              <w:marRight w:val="0"/>
              <w:marTop w:val="0"/>
              <w:marBottom w:val="0"/>
              <w:divBdr>
                <w:top w:val="none" w:sz="0" w:space="0" w:color="auto"/>
                <w:left w:val="none" w:sz="0" w:space="0" w:color="auto"/>
                <w:bottom w:val="none" w:sz="0" w:space="0" w:color="auto"/>
                <w:right w:val="none" w:sz="0" w:space="0" w:color="auto"/>
              </w:divBdr>
            </w:div>
            <w:div w:id="589393869">
              <w:marLeft w:val="0"/>
              <w:marRight w:val="0"/>
              <w:marTop w:val="0"/>
              <w:marBottom w:val="0"/>
              <w:divBdr>
                <w:top w:val="none" w:sz="0" w:space="0" w:color="auto"/>
                <w:left w:val="none" w:sz="0" w:space="0" w:color="auto"/>
                <w:bottom w:val="none" w:sz="0" w:space="0" w:color="auto"/>
                <w:right w:val="none" w:sz="0" w:space="0" w:color="auto"/>
              </w:divBdr>
            </w:div>
            <w:div w:id="1052999221">
              <w:marLeft w:val="0"/>
              <w:marRight w:val="0"/>
              <w:marTop w:val="0"/>
              <w:marBottom w:val="0"/>
              <w:divBdr>
                <w:top w:val="none" w:sz="0" w:space="0" w:color="auto"/>
                <w:left w:val="none" w:sz="0" w:space="0" w:color="auto"/>
                <w:bottom w:val="none" w:sz="0" w:space="0" w:color="auto"/>
                <w:right w:val="none" w:sz="0" w:space="0" w:color="auto"/>
              </w:divBdr>
            </w:div>
            <w:div w:id="1736664129">
              <w:marLeft w:val="0"/>
              <w:marRight w:val="0"/>
              <w:marTop w:val="0"/>
              <w:marBottom w:val="0"/>
              <w:divBdr>
                <w:top w:val="none" w:sz="0" w:space="0" w:color="auto"/>
                <w:left w:val="none" w:sz="0" w:space="0" w:color="auto"/>
                <w:bottom w:val="none" w:sz="0" w:space="0" w:color="auto"/>
                <w:right w:val="none" w:sz="0" w:space="0" w:color="auto"/>
              </w:divBdr>
            </w:div>
            <w:div w:id="1124351699">
              <w:marLeft w:val="0"/>
              <w:marRight w:val="0"/>
              <w:marTop w:val="0"/>
              <w:marBottom w:val="0"/>
              <w:divBdr>
                <w:top w:val="none" w:sz="0" w:space="0" w:color="auto"/>
                <w:left w:val="none" w:sz="0" w:space="0" w:color="auto"/>
                <w:bottom w:val="none" w:sz="0" w:space="0" w:color="auto"/>
                <w:right w:val="none" w:sz="0" w:space="0" w:color="auto"/>
              </w:divBdr>
            </w:div>
            <w:div w:id="929579832">
              <w:marLeft w:val="0"/>
              <w:marRight w:val="0"/>
              <w:marTop w:val="0"/>
              <w:marBottom w:val="0"/>
              <w:divBdr>
                <w:top w:val="none" w:sz="0" w:space="0" w:color="auto"/>
                <w:left w:val="none" w:sz="0" w:space="0" w:color="auto"/>
                <w:bottom w:val="none" w:sz="0" w:space="0" w:color="auto"/>
                <w:right w:val="none" w:sz="0" w:space="0" w:color="auto"/>
              </w:divBdr>
            </w:div>
            <w:div w:id="1417088466">
              <w:marLeft w:val="0"/>
              <w:marRight w:val="0"/>
              <w:marTop w:val="0"/>
              <w:marBottom w:val="0"/>
              <w:divBdr>
                <w:top w:val="none" w:sz="0" w:space="0" w:color="auto"/>
                <w:left w:val="none" w:sz="0" w:space="0" w:color="auto"/>
                <w:bottom w:val="none" w:sz="0" w:space="0" w:color="auto"/>
                <w:right w:val="none" w:sz="0" w:space="0" w:color="auto"/>
              </w:divBdr>
            </w:div>
            <w:div w:id="785582080">
              <w:marLeft w:val="0"/>
              <w:marRight w:val="0"/>
              <w:marTop w:val="0"/>
              <w:marBottom w:val="0"/>
              <w:divBdr>
                <w:top w:val="none" w:sz="0" w:space="0" w:color="auto"/>
                <w:left w:val="none" w:sz="0" w:space="0" w:color="auto"/>
                <w:bottom w:val="none" w:sz="0" w:space="0" w:color="auto"/>
                <w:right w:val="none" w:sz="0" w:space="0" w:color="auto"/>
              </w:divBdr>
            </w:div>
            <w:div w:id="61030815">
              <w:marLeft w:val="0"/>
              <w:marRight w:val="0"/>
              <w:marTop w:val="0"/>
              <w:marBottom w:val="0"/>
              <w:divBdr>
                <w:top w:val="none" w:sz="0" w:space="0" w:color="auto"/>
                <w:left w:val="none" w:sz="0" w:space="0" w:color="auto"/>
                <w:bottom w:val="none" w:sz="0" w:space="0" w:color="auto"/>
                <w:right w:val="none" w:sz="0" w:space="0" w:color="auto"/>
              </w:divBdr>
            </w:div>
            <w:div w:id="64884068">
              <w:marLeft w:val="0"/>
              <w:marRight w:val="0"/>
              <w:marTop w:val="0"/>
              <w:marBottom w:val="0"/>
              <w:divBdr>
                <w:top w:val="none" w:sz="0" w:space="0" w:color="auto"/>
                <w:left w:val="none" w:sz="0" w:space="0" w:color="auto"/>
                <w:bottom w:val="none" w:sz="0" w:space="0" w:color="auto"/>
                <w:right w:val="none" w:sz="0" w:space="0" w:color="auto"/>
              </w:divBdr>
            </w:div>
            <w:div w:id="1117724537">
              <w:marLeft w:val="0"/>
              <w:marRight w:val="0"/>
              <w:marTop w:val="0"/>
              <w:marBottom w:val="0"/>
              <w:divBdr>
                <w:top w:val="none" w:sz="0" w:space="0" w:color="auto"/>
                <w:left w:val="none" w:sz="0" w:space="0" w:color="auto"/>
                <w:bottom w:val="none" w:sz="0" w:space="0" w:color="auto"/>
                <w:right w:val="none" w:sz="0" w:space="0" w:color="auto"/>
              </w:divBdr>
            </w:div>
            <w:div w:id="150799417">
              <w:marLeft w:val="0"/>
              <w:marRight w:val="0"/>
              <w:marTop w:val="0"/>
              <w:marBottom w:val="0"/>
              <w:divBdr>
                <w:top w:val="none" w:sz="0" w:space="0" w:color="auto"/>
                <w:left w:val="none" w:sz="0" w:space="0" w:color="auto"/>
                <w:bottom w:val="none" w:sz="0" w:space="0" w:color="auto"/>
                <w:right w:val="none" w:sz="0" w:space="0" w:color="auto"/>
              </w:divBdr>
            </w:div>
            <w:div w:id="31925427">
              <w:marLeft w:val="0"/>
              <w:marRight w:val="0"/>
              <w:marTop w:val="0"/>
              <w:marBottom w:val="0"/>
              <w:divBdr>
                <w:top w:val="none" w:sz="0" w:space="0" w:color="auto"/>
                <w:left w:val="none" w:sz="0" w:space="0" w:color="auto"/>
                <w:bottom w:val="none" w:sz="0" w:space="0" w:color="auto"/>
                <w:right w:val="none" w:sz="0" w:space="0" w:color="auto"/>
              </w:divBdr>
            </w:div>
            <w:div w:id="181937340">
              <w:marLeft w:val="0"/>
              <w:marRight w:val="0"/>
              <w:marTop w:val="0"/>
              <w:marBottom w:val="0"/>
              <w:divBdr>
                <w:top w:val="none" w:sz="0" w:space="0" w:color="auto"/>
                <w:left w:val="none" w:sz="0" w:space="0" w:color="auto"/>
                <w:bottom w:val="none" w:sz="0" w:space="0" w:color="auto"/>
                <w:right w:val="none" w:sz="0" w:space="0" w:color="auto"/>
              </w:divBdr>
            </w:div>
            <w:div w:id="1229878254">
              <w:marLeft w:val="0"/>
              <w:marRight w:val="0"/>
              <w:marTop w:val="0"/>
              <w:marBottom w:val="0"/>
              <w:divBdr>
                <w:top w:val="none" w:sz="0" w:space="0" w:color="auto"/>
                <w:left w:val="none" w:sz="0" w:space="0" w:color="auto"/>
                <w:bottom w:val="none" w:sz="0" w:space="0" w:color="auto"/>
                <w:right w:val="none" w:sz="0" w:space="0" w:color="auto"/>
              </w:divBdr>
            </w:div>
            <w:div w:id="619261729">
              <w:marLeft w:val="0"/>
              <w:marRight w:val="0"/>
              <w:marTop w:val="0"/>
              <w:marBottom w:val="0"/>
              <w:divBdr>
                <w:top w:val="none" w:sz="0" w:space="0" w:color="auto"/>
                <w:left w:val="none" w:sz="0" w:space="0" w:color="auto"/>
                <w:bottom w:val="none" w:sz="0" w:space="0" w:color="auto"/>
                <w:right w:val="none" w:sz="0" w:space="0" w:color="auto"/>
              </w:divBdr>
            </w:div>
            <w:div w:id="590353452">
              <w:marLeft w:val="0"/>
              <w:marRight w:val="0"/>
              <w:marTop w:val="0"/>
              <w:marBottom w:val="0"/>
              <w:divBdr>
                <w:top w:val="none" w:sz="0" w:space="0" w:color="auto"/>
                <w:left w:val="none" w:sz="0" w:space="0" w:color="auto"/>
                <w:bottom w:val="none" w:sz="0" w:space="0" w:color="auto"/>
                <w:right w:val="none" w:sz="0" w:space="0" w:color="auto"/>
              </w:divBdr>
            </w:div>
            <w:div w:id="1890876153">
              <w:marLeft w:val="0"/>
              <w:marRight w:val="0"/>
              <w:marTop w:val="0"/>
              <w:marBottom w:val="0"/>
              <w:divBdr>
                <w:top w:val="none" w:sz="0" w:space="0" w:color="auto"/>
                <w:left w:val="none" w:sz="0" w:space="0" w:color="auto"/>
                <w:bottom w:val="none" w:sz="0" w:space="0" w:color="auto"/>
                <w:right w:val="none" w:sz="0" w:space="0" w:color="auto"/>
              </w:divBdr>
            </w:div>
            <w:div w:id="1593586458">
              <w:marLeft w:val="0"/>
              <w:marRight w:val="0"/>
              <w:marTop w:val="0"/>
              <w:marBottom w:val="0"/>
              <w:divBdr>
                <w:top w:val="none" w:sz="0" w:space="0" w:color="auto"/>
                <w:left w:val="none" w:sz="0" w:space="0" w:color="auto"/>
                <w:bottom w:val="none" w:sz="0" w:space="0" w:color="auto"/>
                <w:right w:val="none" w:sz="0" w:space="0" w:color="auto"/>
              </w:divBdr>
            </w:div>
            <w:div w:id="280915101">
              <w:marLeft w:val="0"/>
              <w:marRight w:val="0"/>
              <w:marTop w:val="0"/>
              <w:marBottom w:val="0"/>
              <w:divBdr>
                <w:top w:val="none" w:sz="0" w:space="0" w:color="auto"/>
                <w:left w:val="none" w:sz="0" w:space="0" w:color="auto"/>
                <w:bottom w:val="none" w:sz="0" w:space="0" w:color="auto"/>
                <w:right w:val="none" w:sz="0" w:space="0" w:color="auto"/>
              </w:divBdr>
            </w:div>
            <w:div w:id="1850487380">
              <w:marLeft w:val="0"/>
              <w:marRight w:val="0"/>
              <w:marTop w:val="0"/>
              <w:marBottom w:val="0"/>
              <w:divBdr>
                <w:top w:val="none" w:sz="0" w:space="0" w:color="auto"/>
                <w:left w:val="none" w:sz="0" w:space="0" w:color="auto"/>
                <w:bottom w:val="none" w:sz="0" w:space="0" w:color="auto"/>
                <w:right w:val="none" w:sz="0" w:space="0" w:color="auto"/>
              </w:divBdr>
            </w:div>
            <w:div w:id="1750346125">
              <w:marLeft w:val="0"/>
              <w:marRight w:val="0"/>
              <w:marTop w:val="0"/>
              <w:marBottom w:val="0"/>
              <w:divBdr>
                <w:top w:val="none" w:sz="0" w:space="0" w:color="auto"/>
                <w:left w:val="none" w:sz="0" w:space="0" w:color="auto"/>
                <w:bottom w:val="none" w:sz="0" w:space="0" w:color="auto"/>
                <w:right w:val="none" w:sz="0" w:space="0" w:color="auto"/>
              </w:divBdr>
            </w:div>
            <w:div w:id="318388433">
              <w:marLeft w:val="0"/>
              <w:marRight w:val="0"/>
              <w:marTop w:val="0"/>
              <w:marBottom w:val="0"/>
              <w:divBdr>
                <w:top w:val="none" w:sz="0" w:space="0" w:color="auto"/>
                <w:left w:val="none" w:sz="0" w:space="0" w:color="auto"/>
                <w:bottom w:val="none" w:sz="0" w:space="0" w:color="auto"/>
                <w:right w:val="none" w:sz="0" w:space="0" w:color="auto"/>
              </w:divBdr>
            </w:div>
            <w:div w:id="1288122406">
              <w:marLeft w:val="0"/>
              <w:marRight w:val="0"/>
              <w:marTop w:val="0"/>
              <w:marBottom w:val="0"/>
              <w:divBdr>
                <w:top w:val="none" w:sz="0" w:space="0" w:color="auto"/>
                <w:left w:val="none" w:sz="0" w:space="0" w:color="auto"/>
                <w:bottom w:val="none" w:sz="0" w:space="0" w:color="auto"/>
                <w:right w:val="none" w:sz="0" w:space="0" w:color="auto"/>
              </w:divBdr>
            </w:div>
            <w:div w:id="734201062">
              <w:marLeft w:val="0"/>
              <w:marRight w:val="0"/>
              <w:marTop w:val="0"/>
              <w:marBottom w:val="0"/>
              <w:divBdr>
                <w:top w:val="none" w:sz="0" w:space="0" w:color="auto"/>
                <w:left w:val="none" w:sz="0" w:space="0" w:color="auto"/>
                <w:bottom w:val="none" w:sz="0" w:space="0" w:color="auto"/>
                <w:right w:val="none" w:sz="0" w:space="0" w:color="auto"/>
              </w:divBdr>
            </w:div>
            <w:div w:id="116070604">
              <w:marLeft w:val="0"/>
              <w:marRight w:val="0"/>
              <w:marTop w:val="0"/>
              <w:marBottom w:val="0"/>
              <w:divBdr>
                <w:top w:val="none" w:sz="0" w:space="0" w:color="auto"/>
                <w:left w:val="none" w:sz="0" w:space="0" w:color="auto"/>
                <w:bottom w:val="none" w:sz="0" w:space="0" w:color="auto"/>
                <w:right w:val="none" w:sz="0" w:space="0" w:color="auto"/>
              </w:divBdr>
            </w:div>
            <w:div w:id="1334603583">
              <w:marLeft w:val="0"/>
              <w:marRight w:val="0"/>
              <w:marTop w:val="0"/>
              <w:marBottom w:val="0"/>
              <w:divBdr>
                <w:top w:val="none" w:sz="0" w:space="0" w:color="auto"/>
                <w:left w:val="none" w:sz="0" w:space="0" w:color="auto"/>
                <w:bottom w:val="none" w:sz="0" w:space="0" w:color="auto"/>
                <w:right w:val="none" w:sz="0" w:space="0" w:color="auto"/>
              </w:divBdr>
            </w:div>
            <w:div w:id="1959675787">
              <w:marLeft w:val="0"/>
              <w:marRight w:val="0"/>
              <w:marTop w:val="0"/>
              <w:marBottom w:val="0"/>
              <w:divBdr>
                <w:top w:val="none" w:sz="0" w:space="0" w:color="auto"/>
                <w:left w:val="none" w:sz="0" w:space="0" w:color="auto"/>
                <w:bottom w:val="none" w:sz="0" w:space="0" w:color="auto"/>
                <w:right w:val="none" w:sz="0" w:space="0" w:color="auto"/>
              </w:divBdr>
            </w:div>
            <w:div w:id="1057633093">
              <w:marLeft w:val="0"/>
              <w:marRight w:val="0"/>
              <w:marTop w:val="0"/>
              <w:marBottom w:val="0"/>
              <w:divBdr>
                <w:top w:val="none" w:sz="0" w:space="0" w:color="auto"/>
                <w:left w:val="none" w:sz="0" w:space="0" w:color="auto"/>
                <w:bottom w:val="none" w:sz="0" w:space="0" w:color="auto"/>
                <w:right w:val="none" w:sz="0" w:space="0" w:color="auto"/>
              </w:divBdr>
            </w:div>
            <w:div w:id="1907960029">
              <w:marLeft w:val="0"/>
              <w:marRight w:val="0"/>
              <w:marTop w:val="0"/>
              <w:marBottom w:val="0"/>
              <w:divBdr>
                <w:top w:val="none" w:sz="0" w:space="0" w:color="auto"/>
                <w:left w:val="none" w:sz="0" w:space="0" w:color="auto"/>
                <w:bottom w:val="none" w:sz="0" w:space="0" w:color="auto"/>
                <w:right w:val="none" w:sz="0" w:space="0" w:color="auto"/>
              </w:divBdr>
            </w:div>
            <w:div w:id="1064185326">
              <w:marLeft w:val="0"/>
              <w:marRight w:val="0"/>
              <w:marTop w:val="0"/>
              <w:marBottom w:val="0"/>
              <w:divBdr>
                <w:top w:val="none" w:sz="0" w:space="0" w:color="auto"/>
                <w:left w:val="none" w:sz="0" w:space="0" w:color="auto"/>
                <w:bottom w:val="none" w:sz="0" w:space="0" w:color="auto"/>
                <w:right w:val="none" w:sz="0" w:space="0" w:color="auto"/>
              </w:divBdr>
            </w:div>
            <w:div w:id="230507767">
              <w:marLeft w:val="0"/>
              <w:marRight w:val="0"/>
              <w:marTop w:val="0"/>
              <w:marBottom w:val="0"/>
              <w:divBdr>
                <w:top w:val="none" w:sz="0" w:space="0" w:color="auto"/>
                <w:left w:val="none" w:sz="0" w:space="0" w:color="auto"/>
                <w:bottom w:val="none" w:sz="0" w:space="0" w:color="auto"/>
                <w:right w:val="none" w:sz="0" w:space="0" w:color="auto"/>
              </w:divBdr>
            </w:div>
            <w:div w:id="1662660086">
              <w:marLeft w:val="0"/>
              <w:marRight w:val="0"/>
              <w:marTop w:val="0"/>
              <w:marBottom w:val="0"/>
              <w:divBdr>
                <w:top w:val="none" w:sz="0" w:space="0" w:color="auto"/>
                <w:left w:val="none" w:sz="0" w:space="0" w:color="auto"/>
                <w:bottom w:val="none" w:sz="0" w:space="0" w:color="auto"/>
                <w:right w:val="none" w:sz="0" w:space="0" w:color="auto"/>
              </w:divBdr>
            </w:div>
            <w:div w:id="1014576194">
              <w:marLeft w:val="0"/>
              <w:marRight w:val="0"/>
              <w:marTop w:val="0"/>
              <w:marBottom w:val="0"/>
              <w:divBdr>
                <w:top w:val="none" w:sz="0" w:space="0" w:color="auto"/>
                <w:left w:val="none" w:sz="0" w:space="0" w:color="auto"/>
                <w:bottom w:val="none" w:sz="0" w:space="0" w:color="auto"/>
                <w:right w:val="none" w:sz="0" w:space="0" w:color="auto"/>
              </w:divBdr>
            </w:div>
            <w:div w:id="1470854155">
              <w:marLeft w:val="0"/>
              <w:marRight w:val="0"/>
              <w:marTop w:val="0"/>
              <w:marBottom w:val="0"/>
              <w:divBdr>
                <w:top w:val="none" w:sz="0" w:space="0" w:color="auto"/>
                <w:left w:val="none" w:sz="0" w:space="0" w:color="auto"/>
                <w:bottom w:val="none" w:sz="0" w:space="0" w:color="auto"/>
                <w:right w:val="none" w:sz="0" w:space="0" w:color="auto"/>
              </w:divBdr>
            </w:div>
            <w:div w:id="1993369556">
              <w:marLeft w:val="0"/>
              <w:marRight w:val="0"/>
              <w:marTop w:val="0"/>
              <w:marBottom w:val="0"/>
              <w:divBdr>
                <w:top w:val="none" w:sz="0" w:space="0" w:color="auto"/>
                <w:left w:val="none" w:sz="0" w:space="0" w:color="auto"/>
                <w:bottom w:val="none" w:sz="0" w:space="0" w:color="auto"/>
                <w:right w:val="none" w:sz="0" w:space="0" w:color="auto"/>
              </w:divBdr>
            </w:div>
            <w:div w:id="1589146040">
              <w:marLeft w:val="0"/>
              <w:marRight w:val="0"/>
              <w:marTop w:val="0"/>
              <w:marBottom w:val="0"/>
              <w:divBdr>
                <w:top w:val="none" w:sz="0" w:space="0" w:color="auto"/>
                <w:left w:val="none" w:sz="0" w:space="0" w:color="auto"/>
                <w:bottom w:val="none" w:sz="0" w:space="0" w:color="auto"/>
                <w:right w:val="none" w:sz="0" w:space="0" w:color="auto"/>
              </w:divBdr>
            </w:div>
            <w:div w:id="1334647005">
              <w:marLeft w:val="0"/>
              <w:marRight w:val="0"/>
              <w:marTop w:val="0"/>
              <w:marBottom w:val="0"/>
              <w:divBdr>
                <w:top w:val="none" w:sz="0" w:space="0" w:color="auto"/>
                <w:left w:val="none" w:sz="0" w:space="0" w:color="auto"/>
                <w:bottom w:val="none" w:sz="0" w:space="0" w:color="auto"/>
                <w:right w:val="none" w:sz="0" w:space="0" w:color="auto"/>
              </w:divBdr>
            </w:div>
            <w:div w:id="2016420635">
              <w:marLeft w:val="0"/>
              <w:marRight w:val="0"/>
              <w:marTop w:val="0"/>
              <w:marBottom w:val="0"/>
              <w:divBdr>
                <w:top w:val="none" w:sz="0" w:space="0" w:color="auto"/>
                <w:left w:val="none" w:sz="0" w:space="0" w:color="auto"/>
                <w:bottom w:val="none" w:sz="0" w:space="0" w:color="auto"/>
                <w:right w:val="none" w:sz="0" w:space="0" w:color="auto"/>
              </w:divBdr>
            </w:div>
            <w:div w:id="1590625336">
              <w:marLeft w:val="0"/>
              <w:marRight w:val="0"/>
              <w:marTop w:val="0"/>
              <w:marBottom w:val="0"/>
              <w:divBdr>
                <w:top w:val="none" w:sz="0" w:space="0" w:color="auto"/>
                <w:left w:val="none" w:sz="0" w:space="0" w:color="auto"/>
                <w:bottom w:val="none" w:sz="0" w:space="0" w:color="auto"/>
                <w:right w:val="none" w:sz="0" w:space="0" w:color="auto"/>
              </w:divBdr>
            </w:div>
            <w:div w:id="17158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4741">
      <w:bodyDiv w:val="1"/>
      <w:marLeft w:val="0"/>
      <w:marRight w:val="0"/>
      <w:marTop w:val="0"/>
      <w:marBottom w:val="0"/>
      <w:divBdr>
        <w:top w:val="none" w:sz="0" w:space="0" w:color="auto"/>
        <w:left w:val="none" w:sz="0" w:space="0" w:color="auto"/>
        <w:bottom w:val="none" w:sz="0" w:space="0" w:color="auto"/>
        <w:right w:val="none" w:sz="0" w:space="0" w:color="auto"/>
      </w:divBdr>
      <w:divsChild>
        <w:div w:id="2064138578">
          <w:marLeft w:val="0"/>
          <w:marRight w:val="0"/>
          <w:marTop w:val="0"/>
          <w:marBottom w:val="0"/>
          <w:divBdr>
            <w:top w:val="none" w:sz="0" w:space="0" w:color="auto"/>
            <w:left w:val="none" w:sz="0" w:space="0" w:color="auto"/>
            <w:bottom w:val="none" w:sz="0" w:space="0" w:color="auto"/>
            <w:right w:val="none" w:sz="0" w:space="0" w:color="auto"/>
          </w:divBdr>
          <w:divsChild>
            <w:div w:id="188496742">
              <w:marLeft w:val="0"/>
              <w:marRight w:val="0"/>
              <w:marTop w:val="0"/>
              <w:marBottom w:val="0"/>
              <w:divBdr>
                <w:top w:val="none" w:sz="0" w:space="0" w:color="auto"/>
                <w:left w:val="none" w:sz="0" w:space="0" w:color="auto"/>
                <w:bottom w:val="none" w:sz="0" w:space="0" w:color="auto"/>
                <w:right w:val="none" w:sz="0" w:space="0" w:color="auto"/>
              </w:divBdr>
            </w:div>
            <w:div w:id="1132556449">
              <w:marLeft w:val="0"/>
              <w:marRight w:val="0"/>
              <w:marTop w:val="0"/>
              <w:marBottom w:val="0"/>
              <w:divBdr>
                <w:top w:val="none" w:sz="0" w:space="0" w:color="auto"/>
                <w:left w:val="none" w:sz="0" w:space="0" w:color="auto"/>
                <w:bottom w:val="none" w:sz="0" w:space="0" w:color="auto"/>
                <w:right w:val="none" w:sz="0" w:space="0" w:color="auto"/>
              </w:divBdr>
            </w:div>
            <w:div w:id="60106708">
              <w:marLeft w:val="0"/>
              <w:marRight w:val="0"/>
              <w:marTop w:val="0"/>
              <w:marBottom w:val="0"/>
              <w:divBdr>
                <w:top w:val="none" w:sz="0" w:space="0" w:color="auto"/>
                <w:left w:val="none" w:sz="0" w:space="0" w:color="auto"/>
                <w:bottom w:val="none" w:sz="0" w:space="0" w:color="auto"/>
                <w:right w:val="none" w:sz="0" w:space="0" w:color="auto"/>
              </w:divBdr>
            </w:div>
            <w:div w:id="1993831979">
              <w:marLeft w:val="0"/>
              <w:marRight w:val="0"/>
              <w:marTop w:val="0"/>
              <w:marBottom w:val="0"/>
              <w:divBdr>
                <w:top w:val="none" w:sz="0" w:space="0" w:color="auto"/>
                <w:left w:val="none" w:sz="0" w:space="0" w:color="auto"/>
                <w:bottom w:val="none" w:sz="0" w:space="0" w:color="auto"/>
                <w:right w:val="none" w:sz="0" w:space="0" w:color="auto"/>
              </w:divBdr>
            </w:div>
            <w:div w:id="2006280303">
              <w:marLeft w:val="0"/>
              <w:marRight w:val="0"/>
              <w:marTop w:val="0"/>
              <w:marBottom w:val="0"/>
              <w:divBdr>
                <w:top w:val="none" w:sz="0" w:space="0" w:color="auto"/>
                <w:left w:val="none" w:sz="0" w:space="0" w:color="auto"/>
                <w:bottom w:val="none" w:sz="0" w:space="0" w:color="auto"/>
                <w:right w:val="none" w:sz="0" w:space="0" w:color="auto"/>
              </w:divBdr>
            </w:div>
            <w:div w:id="506990075">
              <w:marLeft w:val="0"/>
              <w:marRight w:val="0"/>
              <w:marTop w:val="0"/>
              <w:marBottom w:val="0"/>
              <w:divBdr>
                <w:top w:val="none" w:sz="0" w:space="0" w:color="auto"/>
                <w:left w:val="none" w:sz="0" w:space="0" w:color="auto"/>
                <w:bottom w:val="none" w:sz="0" w:space="0" w:color="auto"/>
                <w:right w:val="none" w:sz="0" w:space="0" w:color="auto"/>
              </w:divBdr>
            </w:div>
            <w:div w:id="1710951390">
              <w:marLeft w:val="0"/>
              <w:marRight w:val="0"/>
              <w:marTop w:val="0"/>
              <w:marBottom w:val="0"/>
              <w:divBdr>
                <w:top w:val="none" w:sz="0" w:space="0" w:color="auto"/>
                <w:left w:val="none" w:sz="0" w:space="0" w:color="auto"/>
                <w:bottom w:val="none" w:sz="0" w:space="0" w:color="auto"/>
                <w:right w:val="none" w:sz="0" w:space="0" w:color="auto"/>
              </w:divBdr>
            </w:div>
            <w:div w:id="1361707079">
              <w:marLeft w:val="0"/>
              <w:marRight w:val="0"/>
              <w:marTop w:val="0"/>
              <w:marBottom w:val="0"/>
              <w:divBdr>
                <w:top w:val="none" w:sz="0" w:space="0" w:color="auto"/>
                <w:left w:val="none" w:sz="0" w:space="0" w:color="auto"/>
                <w:bottom w:val="none" w:sz="0" w:space="0" w:color="auto"/>
                <w:right w:val="none" w:sz="0" w:space="0" w:color="auto"/>
              </w:divBdr>
            </w:div>
            <w:div w:id="998650140">
              <w:marLeft w:val="0"/>
              <w:marRight w:val="0"/>
              <w:marTop w:val="0"/>
              <w:marBottom w:val="0"/>
              <w:divBdr>
                <w:top w:val="none" w:sz="0" w:space="0" w:color="auto"/>
                <w:left w:val="none" w:sz="0" w:space="0" w:color="auto"/>
                <w:bottom w:val="none" w:sz="0" w:space="0" w:color="auto"/>
                <w:right w:val="none" w:sz="0" w:space="0" w:color="auto"/>
              </w:divBdr>
            </w:div>
            <w:div w:id="685785335">
              <w:marLeft w:val="0"/>
              <w:marRight w:val="0"/>
              <w:marTop w:val="0"/>
              <w:marBottom w:val="0"/>
              <w:divBdr>
                <w:top w:val="none" w:sz="0" w:space="0" w:color="auto"/>
                <w:left w:val="none" w:sz="0" w:space="0" w:color="auto"/>
                <w:bottom w:val="none" w:sz="0" w:space="0" w:color="auto"/>
                <w:right w:val="none" w:sz="0" w:space="0" w:color="auto"/>
              </w:divBdr>
            </w:div>
            <w:div w:id="1648239003">
              <w:marLeft w:val="0"/>
              <w:marRight w:val="0"/>
              <w:marTop w:val="0"/>
              <w:marBottom w:val="0"/>
              <w:divBdr>
                <w:top w:val="none" w:sz="0" w:space="0" w:color="auto"/>
                <w:left w:val="none" w:sz="0" w:space="0" w:color="auto"/>
                <w:bottom w:val="none" w:sz="0" w:space="0" w:color="auto"/>
                <w:right w:val="none" w:sz="0" w:space="0" w:color="auto"/>
              </w:divBdr>
            </w:div>
            <w:div w:id="12851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6118">
      <w:bodyDiv w:val="1"/>
      <w:marLeft w:val="0"/>
      <w:marRight w:val="0"/>
      <w:marTop w:val="0"/>
      <w:marBottom w:val="0"/>
      <w:divBdr>
        <w:top w:val="none" w:sz="0" w:space="0" w:color="auto"/>
        <w:left w:val="none" w:sz="0" w:space="0" w:color="auto"/>
        <w:bottom w:val="none" w:sz="0" w:space="0" w:color="auto"/>
        <w:right w:val="none" w:sz="0" w:space="0" w:color="auto"/>
      </w:divBdr>
      <w:divsChild>
        <w:div w:id="1649632473">
          <w:marLeft w:val="0"/>
          <w:marRight w:val="0"/>
          <w:marTop w:val="0"/>
          <w:marBottom w:val="0"/>
          <w:divBdr>
            <w:top w:val="single" w:sz="2" w:space="0" w:color="E3E3E3"/>
            <w:left w:val="single" w:sz="2" w:space="0" w:color="E3E3E3"/>
            <w:bottom w:val="single" w:sz="2" w:space="0" w:color="E3E3E3"/>
            <w:right w:val="single" w:sz="2" w:space="0" w:color="E3E3E3"/>
          </w:divBdr>
          <w:divsChild>
            <w:div w:id="1088506344">
              <w:marLeft w:val="0"/>
              <w:marRight w:val="0"/>
              <w:marTop w:val="0"/>
              <w:marBottom w:val="0"/>
              <w:divBdr>
                <w:top w:val="single" w:sz="2" w:space="0" w:color="E3E3E3"/>
                <w:left w:val="single" w:sz="2" w:space="0" w:color="E3E3E3"/>
                <w:bottom w:val="single" w:sz="2" w:space="0" w:color="E3E3E3"/>
                <w:right w:val="single" w:sz="2" w:space="0" w:color="E3E3E3"/>
              </w:divBdr>
              <w:divsChild>
                <w:div w:id="1324314607">
                  <w:marLeft w:val="0"/>
                  <w:marRight w:val="0"/>
                  <w:marTop w:val="0"/>
                  <w:marBottom w:val="0"/>
                  <w:divBdr>
                    <w:top w:val="single" w:sz="2" w:space="0" w:color="E3E3E3"/>
                    <w:left w:val="single" w:sz="2" w:space="0" w:color="E3E3E3"/>
                    <w:bottom w:val="single" w:sz="2" w:space="0" w:color="E3E3E3"/>
                    <w:right w:val="single" w:sz="2" w:space="0" w:color="E3E3E3"/>
                  </w:divBdr>
                  <w:divsChild>
                    <w:div w:id="2072531082">
                      <w:marLeft w:val="0"/>
                      <w:marRight w:val="0"/>
                      <w:marTop w:val="0"/>
                      <w:marBottom w:val="0"/>
                      <w:divBdr>
                        <w:top w:val="single" w:sz="2" w:space="0" w:color="E3E3E3"/>
                        <w:left w:val="single" w:sz="2" w:space="0" w:color="E3E3E3"/>
                        <w:bottom w:val="single" w:sz="2" w:space="0" w:color="E3E3E3"/>
                        <w:right w:val="single" w:sz="2" w:space="0" w:color="E3E3E3"/>
                      </w:divBdr>
                      <w:divsChild>
                        <w:div w:id="1964996166">
                          <w:marLeft w:val="0"/>
                          <w:marRight w:val="0"/>
                          <w:marTop w:val="0"/>
                          <w:marBottom w:val="0"/>
                          <w:divBdr>
                            <w:top w:val="single" w:sz="2" w:space="0" w:color="E3E3E3"/>
                            <w:left w:val="single" w:sz="2" w:space="0" w:color="E3E3E3"/>
                            <w:bottom w:val="single" w:sz="2" w:space="0" w:color="E3E3E3"/>
                            <w:right w:val="single" w:sz="2" w:space="0" w:color="E3E3E3"/>
                          </w:divBdr>
                          <w:divsChild>
                            <w:div w:id="749429783">
                              <w:marLeft w:val="0"/>
                              <w:marRight w:val="0"/>
                              <w:marTop w:val="100"/>
                              <w:marBottom w:val="100"/>
                              <w:divBdr>
                                <w:top w:val="single" w:sz="2" w:space="0" w:color="E3E3E3"/>
                                <w:left w:val="single" w:sz="2" w:space="0" w:color="E3E3E3"/>
                                <w:bottom w:val="single" w:sz="2" w:space="0" w:color="E3E3E3"/>
                                <w:right w:val="single" w:sz="2" w:space="0" w:color="E3E3E3"/>
                              </w:divBdr>
                              <w:divsChild>
                                <w:div w:id="395209400">
                                  <w:marLeft w:val="0"/>
                                  <w:marRight w:val="0"/>
                                  <w:marTop w:val="0"/>
                                  <w:marBottom w:val="0"/>
                                  <w:divBdr>
                                    <w:top w:val="single" w:sz="2" w:space="0" w:color="E3E3E3"/>
                                    <w:left w:val="single" w:sz="2" w:space="0" w:color="E3E3E3"/>
                                    <w:bottom w:val="single" w:sz="2" w:space="0" w:color="E3E3E3"/>
                                    <w:right w:val="single" w:sz="2" w:space="0" w:color="E3E3E3"/>
                                  </w:divBdr>
                                  <w:divsChild>
                                    <w:div w:id="1844321726">
                                      <w:marLeft w:val="0"/>
                                      <w:marRight w:val="0"/>
                                      <w:marTop w:val="0"/>
                                      <w:marBottom w:val="0"/>
                                      <w:divBdr>
                                        <w:top w:val="single" w:sz="2" w:space="0" w:color="E3E3E3"/>
                                        <w:left w:val="single" w:sz="2" w:space="0" w:color="E3E3E3"/>
                                        <w:bottom w:val="single" w:sz="2" w:space="0" w:color="E3E3E3"/>
                                        <w:right w:val="single" w:sz="2" w:space="0" w:color="E3E3E3"/>
                                      </w:divBdr>
                                      <w:divsChild>
                                        <w:div w:id="578370080">
                                          <w:marLeft w:val="0"/>
                                          <w:marRight w:val="0"/>
                                          <w:marTop w:val="0"/>
                                          <w:marBottom w:val="0"/>
                                          <w:divBdr>
                                            <w:top w:val="single" w:sz="2" w:space="0" w:color="E3E3E3"/>
                                            <w:left w:val="single" w:sz="2" w:space="0" w:color="E3E3E3"/>
                                            <w:bottom w:val="single" w:sz="2" w:space="0" w:color="E3E3E3"/>
                                            <w:right w:val="single" w:sz="2" w:space="0" w:color="E3E3E3"/>
                                          </w:divBdr>
                                          <w:divsChild>
                                            <w:div w:id="362023771">
                                              <w:marLeft w:val="0"/>
                                              <w:marRight w:val="0"/>
                                              <w:marTop w:val="0"/>
                                              <w:marBottom w:val="0"/>
                                              <w:divBdr>
                                                <w:top w:val="single" w:sz="2" w:space="0" w:color="E3E3E3"/>
                                                <w:left w:val="single" w:sz="2" w:space="0" w:color="E3E3E3"/>
                                                <w:bottom w:val="single" w:sz="2" w:space="0" w:color="E3E3E3"/>
                                                <w:right w:val="single" w:sz="2" w:space="0" w:color="E3E3E3"/>
                                              </w:divBdr>
                                              <w:divsChild>
                                                <w:div w:id="151679508">
                                                  <w:marLeft w:val="0"/>
                                                  <w:marRight w:val="0"/>
                                                  <w:marTop w:val="0"/>
                                                  <w:marBottom w:val="0"/>
                                                  <w:divBdr>
                                                    <w:top w:val="single" w:sz="2" w:space="0" w:color="E3E3E3"/>
                                                    <w:left w:val="single" w:sz="2" w:space="0" w:color="E3E3E3"/>
                                                    <w:bottom w:val="single" w:sz="2" w:space="0" w:color="E3E3E3"/>
                                                    <w:right w:val="single" w:sz="2" w:space="0" w:color="E3E3E3"/>
                                                  </w:divBdr>
                                                  <w:divsChild>
                                                    <w:div w:id="12341272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83537169">
          <w:marLeft w:val="0"/>
          <w:marRight w:val="0"/>
          <w:marTop w:val="0"/>
          <w:marBottom w:val="0"/>
          <w:divBdr>
            <w:top w:val="none" w:sz="0" w:space="0" w:color="auto"/>
            <w:left w:val="none" w:sz="0" w:space="0" w:color="auto"/>
            <w:bottom w:val="none" w:sz="0" w:space="0" w:color="auto"/>
            <w:right w:val="none" w:sz="0" w:space="0" w:color="auto"/>
          </w:divBdr>
        </w:div>
      </w:divsChild>
    </w:div>
    <w:div w:id="631250505">
      <w:bodyDiv w:val="1"/>
      <w:marLeft w:val="0"/>
      <w:marRight w:val="0"/>
      <w:marTop w:val="0"/>
      <w:marBottom w:val="0"/>
      <w:divBdr>
        <w:top w:val="none" w:sz="0" w:space="0" w:color="auto"/>
        <w:left w:val="none" w:sz="0" w:space="0" w:color="auto"/>
        <w:bottom w:val="none" w:sz="0" w:space="0" w:color="auto"/>
        <w:right w:val="none" w:sz="0" w:space="0" w:color="auto"/>
      </w:divBdr>
    </w:div>
    <w:div w:id="656881444">
      <w:bodyDiv w:val="1"/>
      <w:marLeft w:val="0"/>
      <w:marRight w:val="0"/>
      <w:marTop w:val="0"/>
      <w:marBottom w:val="0"/>
      <w:divBdr>
        <w:top w:val="none" w:sz="0" w:space="0" w:color="auto"/>
        <w:left w:val="none" w:sz="0" w:space="0" w:color="auto"/>
        <w:bottom w:val="none" w:sz="0" w:space="0" w:color="auto"/>
        <w:right w:val="none" w:sz="0" w:space="0" w:color="auto"/>
      </w:divBdr>
    </w:div>
    <w:div w:id="698237975">
      <w:bodyDiv w:val="1"/>
      <w:marLeft w:val="0"/>
      <w:marRight w:val="0"/>
      <w:marTop w:val="0"/>
      <w:marBottom w:val="0"/>
      <w:divBdr>
        <w:top w:val="none" w:sz="0" w:space="0" w:color="auto"/>
        <w:left w:val="none" w:sz="0" w:space="0" w:color="auto"/>
        <w:bottom w:val="none" w:sz="0" w:space="0" w:color="auto"/>
        <w:right w:val="none" w:sz="0" w:space="0" w:color="auto"/>
      </w:divBdr>
    </w:div>
    <w:div w:id="757022711">
      <w:bodyDiv w:val="1"/>
      <w:marLeft w:val="0"/>
      <w:marRight w:val="0"/>
      <w:marTop w:val="0"/>
      <w:marBottom w:val="0"/>
      <w:divBdr>
        <w:top w:val="none" w:sz="0" w:space="0" w:color="auto"/>
        <w:left w:val="none" w:sz="0" w:space="0" w:color="auto"/>
        <w:bottom w:val="none" w:sz="0" w:space="0" w:color="auto"/>
        <w:right w:val="none" w:sz="0" w:space="0" w:color="auto"/>
      </w:divBdr>
      <w:divsChild>
        <w:div w:id="1456488774">
          <w:marLeft w:val="0"/>
          <w:marRight w:val="0"/>
          <w:marTop w:val="0"/>
          <w:marBottom w:val="0"/>
          <w:divBdr>
            <w:top w:val="none" w:sz="0" w:space="0" w:color="auto"/>
            <w:left w:val="none" w:sz="0" w:space="0" w:color="auto"/>
            <w:bottom w:val="none" w:sz="0" w:space="0" w:color="auto"/>
            <w:right w:val="none" w:sz="0" w:space="0" w:color="auto"/>
          </w:divBdr>
          <w:divsChild>
            <w:div w:id="1322660166">
              <w:marLeft w:val="0"/>
              <w:marRight w:val="0"/>
              <w:marTop w:val="0"/>
              <w:marBottom w:val="0"/>
              <w:divBdr>
                <w:top w:val="none" w:sz="0" w:space="0" w:color="auto"/>
                <w:left w:val="none" w:sz="0" w:space="0" w:color="auto"/>
                <w:bottom w:val="none" w:sz="0" w:space="0" w:color="auto"/>
                <w:right w:val="none" w:sz="0" w:space="0" w:color="auto"/>
              </w:divBdr>
            </w:div>
            <w:div w:id="1663507962">
              <w:marLeft w:val="0"/>
              <w:marRight w:val="0"/>
              <w:marTop w:val="0"/>
              <w:marBottom w:val="0"/>
              <w:divBdr>
                <w:top w:val="none" w:sz="0" w:space="0" w:color="auto"/>
                <w:left w:val="none" w:sz="0" w:space="0" w:color="auto"/>
                <w:bottom w:val="none" w:sz="0" w:space="0" w:color="auto"/>
                <w:right w:val="none" w:sz="0" w:space="0" w:color="auto"/>
              </w:divBdr>
            </w:div>
            <w:div w:id="355886117">
              <w:marLeft w:val="0"/>
              <w:marRight w:val="0"/>
              <w:marTop w:val="0"/>
              <w:marBottom w:val="0"/>
              <w:divBdr>
                <w:top w:val="none" w:sz="0" w:space="0" w:color="auto"/>
                <w:left w:val="none" w:sz="0" w:space="0" w:color="auto"/>
                <w:bottom w:val="none" w:sz="0" w:space="0" w:color="auto"/>
                <w:right w:val="none" w:sz="0" w:space="0" w:color="auto"/>
              </w:divBdr>
            </w:div>
            <w:div w:id="206064963">
              <w:marLeft w:val="0"/>
              <w:marRight w:val="0"/>
              <w:marTop w:val="0"/>
              <w:marBottom w:val="0"/>
              <w:divBdr>
                <w:top w:val="none" w:sz="0" w:space="0" w:color="auto"/>
                <w:left w:val="none" w:sz="0" w:space="0" w:color="auto"/>
                <w:bottom w:val="none" w:sz="0" w:space="0" w:color="auto"/>
                <w:right w:val="none" w:sz="0" w:space="0" w:color="auto"/>
              </w:divBdr>
            </w:div>
            <w:div w:id="678972960">
              <w:marLeft w:val="0"/>
              <w:marRight w:val="0"/>
              <w:marTop w:val="0"/>
              <w:marBottom w:val="0"/>
              <w:divBdr>
                <w:top w:val="none" w:sz="0" w:space="0" w:color="auto"/>
                <w:left w:val="none" w:sz="0" w:space="0" w:color="auto"/>
                <w:bottom w:val="none" w:sz="0" w:space="0" w:color="auto"/>
                <w:right w:val="none" w:sz="0" w:space="0" w:color="auto"/>
              </w:divBdr>
            </w:div>
            <w:div w:id="1361398742">
              <w:marLeft w:val="0"/>
              <w:marRight w:val="0"/>
              <w:marTop w:val="0"/>
              <w:marBottom w:val="0"/>
              <w:divBdr>
                <w:top w:val="none" w:sz="0" w:space="0" w:color="auto"/>
                <w:left w:val="none" w:sz="0" w:space="0" w:color="auto"/>
                <w:bottom w:val="none" w:sz="0" w:space="0" w:color="auto"/>
                <w:right w:val="none" w:sz="0" w:space="0" w:color="auto"/>
              </w:divBdr>
            </w:div>
            <w:div w:id="1639456034">
              <w:marLeft w:val="0"/>
              <w:marRight w:val="0"/>
              <w:marTop w:val="0"/>
              <w:marBottom w:val="0"/>
              <w:divBdr>
                <w:top w:val="none" w:sz="0" w:space="0" w:color="auto"/>
                <w:left w:val="none" w:sz="0" w:space="0" w:color="auto"/>
                <w:bottom w:val="none" w:sz="0" w:space="0" w:color="auto"/>
                <w:right w:val="none" w:sz="0" w:space="0" w:color="auto"/>
              </w:divBdr>
            </w:div>
            <w:div w:id="575476389">
              <w:marLeft w:val="0"/>
              <w:marRight w:val="0"/>
              <w:marTop w:val="0"/>
              <w:marBottom w:val="0"/>
              <w:divBdr>
                <w:top w:val="none" w:sz="0" w:space="0" w:color="auto"/>
                <w:left w:val="none" w:sz="0" w:space="0" w:color="auto"/>
                <w:bottom w:val="none" w:sz="0" w:space="0" w:color="auto"/>
                <w:right w:val="none" w:sz="0" w:space="0" w:color="auto"/>
              </w:divBdr>
            </w:div>
            <w:div w:id="1082602784">
              <w:marLeft w:val="0"/>
              <w:marRight w:val="0"/>
              <w:marTop w:val="0"/>
              <w:marBottom w:val="0"/>
              <w:divBdr>
                <w:top w:val="none" w:sz="0" w:space="0" w:color="auto"/>
                <w:left w:val="none" w:sz="0" w:space="0" w:color="auto"/>
                <w:bottom w:val="none" w:sz="0" w:space="0" w:color="auto"/>
                <w:right w:val="none" w:sz="0" w:space="0" w:color="auto"/>
              </w:divBdr>
            </w:div>
            <w:div w:id="909656060">
              <w:marLeft w:val="0"/>
              <w:marRight w:val="0"/>
              <w:marTop w:val="0"/>
              <w:marBottom w:val="0"/>
              <w:divBdr>
                <w:top w:val="none" w:sz="0" w:space="0" w:color="auto"/>
                <w:left w:val="none" w:sz="0" w:space="0" w:color="auto"/>
                <w:bottom w:val="none" w:sz="0" w:space="0" w:color="auto"/>
                <w:right w:val="none" w:sz="0" w:space="0" w:color="auto"/>
              </w:divBdr>
            </w:div>
            <w:div w:id="1133402551">
              <w:marLeft w:val="0"/>
              <w:marRight w:val="0"/>
              <w:marTop w:val="0"/>
              <w:marBottom w:val="0"/>
              <w:divBdr>
                <w:top w:val="none" w:sz="0" w:space="0" w:color="auto"/>
                <w:left w:val="none" w:sz="0" w:space="0" w:color="auto"/>
                <w:bottom w:val="none" w:sz="0" w:space="0" w:color="auto"/>
                <w:right w:val="none" w:sz="0" w:space="0" w:color="auto"/>
              </w:divBdr>
            </w:div>
            <w:div w:id="1598056892">
              <w:marLeft w:val="0"/>
              <w:marRight w:val="0"/>
              <w:marTop w:val="0"/>
              <w:marBottom w:val="0"/>
              <w:divBdr>
                <w:top w:val="none" w:sz="0" w:space="0" w:color="auto"/>
                <w:left w:val="none" w:sz="0" w:space="0" w:color="auto"/>
                <w:bottom w:val="none" w:sz="0" w:space="0" w:color="auto"/>
                <w:right w:val="none" w:sz="0" w:space="0" w:color="auto"/>
              </w:divBdr>
            </w:div>
            <w:div w:id="2033993550">
              <w:marLeft w:val="0"/>
              <w:marRight w:val="0"/>
              <w:marTop w:val="0"/>
              <w:marBottom w:val="0"/>
              <w:divBdr>
                <w:top w:val="none" w:sz="0" w:space="0" w:color="auto"/>
                <w:left w:val="none" w:sz="0" w:space="0" w:color="auto"/>
                <w:bottom w:val="none" w:sz="0" w:space="0" w:color="auto"/>
                <w:right w:val="none" w:sz="0" w:space="0" w:color="auto"/>
              </w:divBdr>
            </w:div>
            <w:div w:id="436221125">
              <w:marLeft w:val="0"/>
              <w:marRight w:val="0"/>
              <w:marTop w:val="0"/>
              <w:marBottom w:val="0"/>
              <w:divBdr>
                <w:top w:val="none" w:sz="0" w:space="0" w:color="auto"/>
                <w:left w:val="none" w:sz="0" w:space="0" w:color="auto"/>
                <w:bottom w:val="none" w:sz="0" w:space="0" w:color="auto"/>
                <w:right w:val="none" w:sz="0" w:space="0" w:color="auto"/>
              </w:divBdr>
            </w:div>
            <w:div w:id="96878318">
              <w:marLeft w:val="0"/>
              <w:marRight w:val="0"/>
              <w:marTop w:val="0"/>
              <w:marBottom w:val="0"/>
              <w:divBdr>
                <w:top w:val="none" w:sz="0" w:space="0" w:color="auto"/>
                <w:left w:val="none" w:sz="0" w:space="0" w:color="auto"/>
                <w:bottom w:val="none" w:sz="0" w:space="0" w:color="auto"/>
                <w:right w:val="none" w:sz="0" w:space="0" w:color="auto"/>
              </w:divBdr>
            </w:div>
            <w:div w:id="1566643451">
              <w:marLeft w:val="0"/>
              <w:marRight w:val="0"/>
              <w:marTop w:val="0"/>
              <w:marBottom w:val="0"/>
              <w:divBdr>
                <w:top w:val="none" w:sz="0" w:space="0" w:color="auto"/>
                <w:left w:val="none" w:sz="0" w:space="0" w:color="auto"/>
                <w:bottom w:val="none" w:sz="0" w:space="0" w:color="auto"/>
                <w:right w:val="none" w:sz="0" w:space="0" w:color="auto"/>
              </w:divBdr>
            </w:div>
            <w:div w:id="1681741192">
              <w:marLeft w:val="0"/>
              <w:marRight w:val="0"/>
              <w:marTop w:val="0"/>
              <w:marBottom w:val="0"/>
              <w:divBdr>
                <w:top w:val="none" w:sz="0" w:space="0" w:color="auto"/>
                <w:left w:val="none" w:sz="0" w:space="0" w:color="auto"/>
                <w:bottom w:val="none" w:sz="0" w:space="0" w:color="auto"/>
                <w:right w:val="none" w:sz="0" w:space="0" w:color="auto"/>
              </w:divBdr>
            </w:div>
            <w:div w:id="1837070418">
              <w:marLeft w:val="0"/>
              <w:marRight w:val="0"/>
              <w:marTop w:val="0"/>
              <w:marBottom w:val="0"/>
              <w:divBdr>
                <w:top w:val="none" w:sz="0" w:space="0" w:color="auto"/>
                <w:left w:val="none" w:sz="0" w:space="0" w:color="auto"/>
                <w:bottom w:val="none" w:sz="0" w:space="0" w:color="auto"/>
                <w:right w:val="none" w:sz="0" w:space="0" w:color="auto"/>
              </w:divBdr>
            </w:div>
            <w:div w:id="410738524">
              <w:marLeft w:val="0"/>
              <w:marRight w:val="0"/>
              <w:marTop w:val="0"/>
              <w:marBottom w:val="0"/>
              <w:divBdr>
                <w:top w:val="none" w:sz="0" w:space="0" w:color="auto"/>
                <w:left w:val="none" w:sz="0" w:space="0" w:color="auto"/>
                <w:bottom w:val="none" w:sz="0" w:space="0" w:color="auto"/>
                <w:right w:val="none" w:sz="0" w:space="0" w:color="auto"/>
              </w:divBdr>
            </w:div>
            <w:div w:id="2146120047">
              <w:marLeft w:val="0"/>
              <w:marRight w:val="0"/>
              <w:marTop w:val="0"/>
              <w:marBottom w:val="0"/>
              <w:divBdr>
                <w:top w:val="none" w:sz="0" w:space="0" w:color="auto"/>
                <w:left w:val="none" w:sz="0" w:space="0" w:color="auto"/>
                <w:bottom w:val="none" w:sz="0" w:space="0" w:color="auto"/>
                <w:right w:val="none" w:sz="0" w:space="0" w:color="auto"/>
              </w:divBdr>
            </w:div>
            <w:div w:id="340857788">
              <w:marLeft w:val="0"/>
              <w:marRight w:val="0"/>
              <w:marTop w:val="0"/>
              <w:marBottom w:val="0"/>
              <w:divBdr>
                <w:top w:val="none" w:sz="0" w:space="0" w:color="auto"/>
                <w:left w:val="none" w:sz="0" w:space="0" w:color="auto"/>
                <w:bottom w:val="none" w:sz="0" w:space="0" w:color="auto"/>
                <w:right w:val="none" w:sz="0" w:space="0" w:color="auto"/>
              </w:divBdr>
            </w:div>
            <w:div w:id="409666387">
              <w:marLeft w:val="0"/>
              <w:marRight w:val="0"/>
              <w:marTop w:val="0"/>
              <w:marBottom w:val="0"/>
              <w:divBdr>
                <w:top w:val="none" w:sz="0" w:space="0" w:color="auto"/>
                <w:left w:val="none" w:sz="0" w:space="0" w:color="auto"/>
                <w:bottom w:val="none" w:sz="0" w:space="0" w:color="auto"/>
                <w:right w:val="none" w:sz="0" w:space="0" w:color="auto"/>
              </w:divBdr>
            </w:div>
            <w:div w:id="302125683">
              <w:marLeft w:val="0"/>
              <w:marRight w:val="0"/>
              <w:marTop w:val="0"/>
              <w:marBottom w:val="0"/>
              <w:divBdr>
                <w:top w:val="none" w:sz="0" w:space="0" w:color="auto"/>
                <w:left w:val="none" w:sz="0" w:space="0" w:color="auto"/>
                <w:bottom w:val="none" w:sz="0" w:space="0" w:color="auto"/>
                <w:right w:val="none" w:sz="0" w:space="0" w:color="auto"/>
              </w:divBdr>
            </w:div>
            <w:div w:id="1540508595">
              <w:marLeft w:val="0"/>
              <w:marRight w:val="0"/>
              <w:marTop w:val="0"/>
              <w:marBottom w:val="0"/>
              <w:divBdr>
                <w:top w:val="none" w:sz="0" w:space="0" w:color="auto"/>
                <w:left w:val="none" w:sz="0" w:space="0" w:color="auto"/>
                <w:bottom w:val="none" w:sz="0" w:space="0" w:color="auto"/>
                <w:right w:val="none" w:sz="0" w:space="0" w:color="auto"/>
              </w:divBdr>
            </w:div>
            <w:div w:id="500853366">
              <w:marLeft w:val="0"/>
              <w:marRight w:val="0"/>
              <w:marTop w:val="0"/>
              <w:marBottom w:val="0"/>
              <w:divBdr>
                <w:top w:val="none" w:sz="0" w:space="0" w:color="auto"/>
                <w:left w:val="none" w:sz="0" w:space="0" w:color="auto"/>
                <w:bottom w:val="none" w:sz="0" w:space="0" w:color="auto"/>
                <w:right w:val="none" w:sz="0" w:space="0" w:color="auto"/>
              </w:divBdr>
            </w:div>
            <w:div w:id="1397973741">
              <w:marLeft w:val="0"/>
              <w:marRight w:val="0"/>
              <w:marTop w:val="0"/>
              <w:marBottom w:val="0"/>
              <w:divBdr>
                <w:top w:val="none" w:sz="0" w:space="0" w:color="auto"/>
                <w:left w:val="none" w:sz="0" w:space="0" w:color="auto"/>
                <w:bottom w:val="none" w:sz="0" w:space="0" w:color="auto"/>
                <w:right w:val="none" w:sz="0" w:space="0" w:color="auto"/>
              </w:divBdr>
            </w:div>
            <w:div w:id="1318265110">
              <w:marLeft w:val="0"/>
              <w:marRight w:val="0"/>
              <w:marTop w:val="0"/>
              <w:marBottom w:val="0"/>
              <w:divBdr>
                <w:top w:val="none" w:sz="0" w:space="0" w:color="auto"/>
                <w:left w:val="none" w:sz="0" w:space="0" w:color="auto"/>
                <w:bottom w:val="none" w:sz="0" w:space="0" w:color="auto"/>
                <w:right w:val="none" w:sz="0" w:space="0" w:color="auto"/>
              </w:divBdr>
            </w:div>
            <w:div w:id="17269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5952">
      <w:bodyDiv w:val="1"/>
      <w:marLeft w:val="0"/>
      <w:marRight w:val="0"/>
      <w:marTop w:val="0"/>
      <w:marBottom w:val="0"/>
      <w:divBdr>
        <w:top w:val="none" w:sz="0" w:space="0" w:color="auto"/>
        <w:left w:val="none" w:sz="0" w:space="0" w:color="auto"/>
        <w:bottom w:val="none" w:sz="0" w:space="0" w:color="auto"/>
        <w:right w:val="none" w:sz="0" w:space="0" w:color="auto"/>
      </w:divBdr>
      <w:divsChild>
        <w:div w:id="1132671337">
          <w:marLeft w:val="0"/>
          <w:marRight w:val="0"/>
          <w:marTop w:val="0"/>
          <w:marBottom w:val="0"/>
          <w:divBdr>
            <w:top w:val="none" w:sz="0" w:space="0" w:color="auto"/>
            <w:left w:val="none" w:sz="0" w:space="0" w:color="auto"/>
            <w:bottom w:val="none" w:sz="0" w:space="0" w:color="auto"/>
            <w:right w:val="none" w:sz="0" w:space="0" w:color="auto"/>
          </w:divBdr>
          <w:divsChild>
            <w:div w:id="1200165838">
              <w:marLeft w:val="0"/>
              <w:marRight w:val="0"/>
              <w:marTop w:val="0"/>
              <w:marBottom w:val="0"/>
              <w:divBdr>
                <w:top w:val="none" w:sz="0" w:space="0" w:color="auto"/>
                <w:left w:val="none" w:sz="0" w:space="0" w:color="auto"/>
                <w:bottom w:val="none" w:sz="0" w:space="0" w:color="auto"/>
                <w:right w:val="none" w:sz="0" w:space="0" w:color="auto"/>
              </w:divBdr>
            </w:div>
            <w:div w:id="1586958936">
              <w:marLeft w:val="0"/>
              <w:marRight w:val="0"/>
              <w:marTop w:val="0"/>
              <w:marBottom w:val="0"/>
              <w:divBdr>
                <w:top w:val="none" w:sz="0" w:space="0" w:color="auto"/>
                <w:left w:val="none" w:sz="0" w:space="0" w:color="auto"/>
                <w:bottom w:val="none" w:sz="0" w:space="0" w:color="auto"/>
                <w:right w:val="none" w:sz="0" w:space="0" w:color="auto"/>
              </w:divBdr>
            </w:div>
            <w:div w:id="1148936160">
              <w:marLeft w:val="0"/>
              <w:marRight w:val="0"/>
              <w:marTop w:val="0"/>
              <w:marBottom w:val="0"/>
              <w:divBdr>
                <w:top w:val="none" w:sz="0" w:space="0" w:color="auto"/>
                <w:left w:val="none" w:sz="0" w:space="0" w:color="auto"/>
                <w:bottom w:val="none" w:sz="0" w:space="0" w:color="auto"/>
                <w:right w:val="none" w:sz="0" w:space="0" w:color="auto"/>
              </w:divBdr>
            </w:div>
            <w:div w:id="757679283">
              <w:marLeft w:val="0"/>
              <w:marRight w:val="0"/>
              <w:marTop w:val="0"/>
              <w:marBottom w:val="0"/>
              <w:divBdr>
                <w:top w:val="none" w:sz="0" w:space="0" w:color="auto"/>
                <w:left w:val="none" w:sz="0" w:space="0" w:color="auto"/>
                <w:bottom w:val="none" w:sz="0" w:space="0" w:color="auto"/>
                <w:right w:val="none" w:sz="0" w:space="0" w:color="auto"/>
              </w:divBdr>
            </w:div>
            <w:div w:id="875199538">
              <w:marLeft w:val="0"/>
              <w:marRight w:val="0"/>
              <w:marTop w:val="0"/>
              <w:marBottom w:val="0"/>
              <w:divBdr>
                <w:top w:val="none" w:sz="0" w:space="0" w:color="auto"/>
                <w:left w:val="none" w:sz="0" w:space="0" w:color="auto"/>
                <w:bottom w:val="none" w:sz="0" w:space="0" w:color="auto"/>
                <w:right w:val="none" w:sz="0" w:space="0" w:color="auto"/>
              </w:divBdr>
            </w:div>
            <w:div w:id="952595016">
              <w:marLeft w:val="0"/>
              <w:marRight w:val="0"/>
              <w:marTop w:val="0"/>
              <w:marBottom w:val="0"/>
              <w:divBdr>
                <w:top w:val="none" w:sz="0" w:space="0" w:color="auto"/>
                <w:left w:val="none" w:sz="0" w:space="0" w:color="auto"/>
                <w:bottom w:val="none" w:sz="0" w:space="0" w:color="auto"/>
                <w:right w:val="none" w:sz="0" w:space="0" w:color="auto"/>
              </w:divBdr>
            </w:div>
            <w:div w:id="1365405164">
              <w:marLeft w:val="0"/>
              <w:marRight w:val="0"/>
              <w:marTop w:val="0"/>
              <w:marBottom w:val="0"/>
              <w:divBdr>
                <w:top w:val="none" w:sz="0" w:space="0" w:color="auto"/>
                <w:left w:val="none" w:sz="0" w:space="0" w:color="auto"/>
                <w:bottom w:val="none" w:sz="0" w:space="0" w:color="auto"/>
                <w:right w:val="none" w:sz="0" w:space="0" w:color="auto"/>
              </w:divBdr>
            </w:div>
            <w:div w:id="405763089">
              <w:marLeft w:val="0"/>
              <w:marRight w:val="0"/>
              <w:marTop w:val="0"/>
              <w:marBottom w:val="0"/>
              <w:divBdr>
                <w:top w:val="none" w:sz="0" w:space="0" w:color="auto"/>
                <w:left w:val="none" w:sz="0" w:space="0" w:color="auto"/>
                <w:bottom w:val="none" w:sz="0" w:space="0" w:color="auto"/>
                <w:right w:val="none" w:sz="0" w:space="0" w:color="auto"/>
              </w:divBdr>
            </w:div>
            <w:div w:id="1629437692">
              <w:marLeft w:val="0"/>
              <w:marRight w:val="0"/>
              <w:marTop w:val="0"/>
              <w:marBottom w:val="0"/>
              <w:divBdr>
                <w:top w:val="none" w:sz="0" w:space="0" w:color="auto"/>
                <w:left w:val="none" w:sz="0" w:space="0" w:color="auto"/>
                <w:bottom w:val="none" w:sz="0" w:space="0" w:color="auto"/>
                <w:right w:val="none" w:sz="0" w:space="0" w:color="auto"/>
              </w:divBdr>
            </w:div>
            <w:div w:id="1739209457">
              <w:marLeft w:val="0"/>
              <w:marRight w:val="0"/>
              <w:marTop w:val="0"/>
              <w:marBottom w:val="0"/>
              <w:divBdr>
                <w:top w:val="none" w:sz="0" w:space="0" w:color="auto"/>
                <w:left w:val="none" w:sz="0" w:space="0" w:color="auto"/>
                <w:bottom w:val="none" w:sz="0" w:space="0" w:color="auto"/>
                <w:right w:val="none" w:sz="0" w:space="0" w:color="auto"/>
              </w:divBdr>
            </w:div>
            <w:div w:id="1361667223">
              <w:marLeft w:val="0"/>
              <w:marRight w:val="0"/>
              <w:marTop w:val="0"/>
              <w:marBottom w:val="0"/>
              <w:divBdr>
                <w:top w:val="none" w:sz="0" w:space="0" w:color="auto"/>
                <w:left w:val="none" w:sz="0" w:space="0" w:color="auto"/>
                <w:bottom w:val="none" w:sz="0" w:space="0" w:color="auto"/>
                <w:right w:val="none" w:sz="0" w:space="0" w:color="auto"/>
              </w:divBdr>
            </w:div>
            <w:div w:id="291447063">
              <w:marLeft w:val="0"/>
              <w:marRight w:val="0"/>
              <w:marTop w:val="0"/>
              <w:marBottom w:val="0"/>
              <w:divBdr>
                <w:top w:val="none" w:sz="0" w:space="0" w:color="auto"/>
                <w:left w:val="none" w:sz="0" w:space="0" w:color="auto"/>
                <w:bottom w:val="none" w:sz="0" w:space="0" w:color="auto"/>
                <w:right w:val="none" w:sz="0" w:space="0" w:color="auto"/>
              </w:divBdr>
            </w:div>
            <w:div w:id="2132900334">
              <w:marLeft w:val="0"/>
              <w:marRight w:val="0"/>
              <w:marTop w:val="0"/>
              <w:marBottom w:val="0"/>
              <w:divBdr>
                <w:top w:val="none" w:sz="0" w:space="0" w:color="auto"/>
                <w:left w:val="none" w:sz="0" w:space="0" w:color="auto"/>
                <w:bottom w:val="none" w:sz="0" w:space="0" w:color="auto"/>
                <w:right w:val="none" w:sz="0" w:space="0" w:color="auto"/>
              </w:divBdr>
            </w:div>
            <w:div w:id="1375424659">
              <w:marLeft w:val="0"/>
              <w:marRight w:val="0"/>
              <w:marTop w:val="0"/>
              <w:marBottom w:val="0"/>
              <w:divBdr>
                <w:top w:val="none" w:sz="0" w:space="0" w:color="auto"/>
                <w:left w:val="none" w:sz="0" w:space="0" w:color="auto"/>
                <w:bottom w:val="none" w:sz="0" w:space="0" w:color="auto"/>
                <w:right w:val="none" w:sz="0" w:space="0" w:color="auto"/>
              </w:divBdr>
            </w:div>
            <w:div w:id="771432558">
              <w:marLeft w:val="0"/>
              <w:marRight w:val="0"/>
              <w:marTop w:val="0"/>
              <w:marBottom w:val="0"/>
              <w:divBdr>
                <w:top w:val="none" w:sz="0" w:space="0" w:color="auto"/>
                <w:left w:val="none" w:sz="0" w:space="0" w:color="auto"/>
                <w:bottom w:val="none" w:sz="0" w:space="0" w:color="auto"/>
                <w:right w:val="none" w:sz="0" w:space="0" w:color="auto"/>
              </w:divBdr>
            </w:div>
            <w:div w:id="4845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4494">
      <w:bodyDiv w:val="1"/>
      <w:marLeft w:val="0"/>
      <w:marRight w:val="0"/>
      <w:marTop w:val="0"/>
      <w:marBottom w:val="0"/>
      <w:divBdr>
        <w:top w:val="none" w:sz="0" w:space="0" w:color="auto"/>
        <w:left w:val="none" w:sz="0" w:space="0" w:color="auto"/>
        <w:bottom w:val="none" w:sz="0" w:space="0" w:color="auto"/>
        <w:right w:val="none" w:sz="0" w:space="0" w:color="auto"/>
      </w:divBdr>
    </w:div>
    <w:div w:id="1198813255">
      <w:bodyDiv w:val="1"/>
      <w:marLeft w:val="0"/>
      <w:marRight w:val="0"/>
      <w:marTop w:val="0"/>
      <w:marBottom w:val="0"/>
      <w:divBdr>
        <w:top w:val="none" w:sz="0" w:space="0" w:color="auto"/>
        <w:left w:val="none" w:sz="0" w:space="0" w:color="auto"/>
        <w:bottom w:val="none" w:sz="0" w:space="0" w:color="auto"/>
        <w:right w:val="none" w:sz="0" w:space="0" w:color="auto"/>
      </w:divBdr>
      <w:divsChild>
        <w:div w:id="1435327667">
          <w:marLeft w:val="0"/>
          <w:marRight w:val="0"/>
          <w:marTop w:val="0"/>
          <w:marBottom w:val="0"/>
          <w:divBdr>
            <w:top w:val="single" w:sz="2" w:space="0" w:color="E3E3E3"/>
            <w:left w:val="single" w:sz="2" w:space="0" w:color="E3E3E3"/>
            <w:bottom w:val="single" w:sz="2" w:space="0" w:color="E3E3E3"/>
            <w:right w:val="single" w:sz="2" w:space="0" w:color="E3E3E3"/>
          </w:divBdr>
          <w:divsChild>
            <w:div w:id="1967854452">
              <w:marLeft w:val="0"/>
              <w:marRight w:val="0"/>
              <w:marTop w:val="0"/>
              <w:marBottom w:val="0"/>
              <w:divBdr>
                <w:top w:val="single" w:sz="2" w:space="0" w:color="E3E3E3"/>
                <w:left w:val="single" w:sz="2" w:space="0" w:color="E3E3E3"/>
                <w:bottom w:val="single" w:sz="2" w:space="0" w:color="E3E3E3"/>
                <w:right w:val="single" w:sz="2" w:space="0" w:color="E3E3E3"/>
              </w:divBdr>
              <w:divsChild>
                <w:div w:id="1350336033">
                  <w:marLeft w:val="0"/>
                  <w:marRight w:val="0"/>
                  <w:marTop w:val="0"/>
                  <w:marBottom w:val="0"/>
                  <w:divBdr>
                    <w:top w:val="single" w:sz="2" w:space="0" w:color="E3E3E3"/>
                    <w:left w:val="single" w:sz="2" w:space="0" w:color="E3E3E3"/>
                    <w:bottom w:val="single" w:sz="2" w:space="0" w:color="E3E3E3"/>
                    <w:right w:val="single" w:sz="2" w:space="0" w:color="E3E3E3"/>
                  </w:divBdr>
                  <w:divsChild>
                    <w:div w:id="1026172149">
                      <w:marLeft w:val="0"/>
                      <w:marRight w:val="0"/>
                      <w:marTop w:val="0"/>
                      <w:marBottom w:val="0"/>
                      <w:divBdr>
                        <w:top w:val="single" w:sz="2" w:space="0" w:color="E3E3E3"/>
                        <w:left w:val="single" w:sz="2" w:space="0" w:color="E3E3E3"/>
                        <w:bottom w:val="single" w:sz="2" w:space="0" w:color="E3E3E3"/>
                        <w:right w:val="single" w:sz="2" w:space="0" w:color="E3E3E3"/>
                      </w:divBdr>
                      <w:divsChild>
                        <w:div w:id="1603802108">
                          <w:marLeft w:val="0"/>
                          <w:marRight w:val="0"/>
                          <w:marTop w:val="0"/>
                          <w:marBottom w:val="0"/>
                          <w:divBdr>
                            <w:top w:val="single" w:sz="2" w:space="0" w:color="E3E3E3"/>
                            <w:left w:val="single" w:sz="2" w:space="0" w:color="E3E3E3"/>
                            <w:bottom w:val="single" w:sz="2" w:space="0" w:color="E3E3E3"/>
                            <w:right w:val="single" w:sz="2" w:space="0" w:color="E3E3E3"/>
                          </w:divBdr>
                          <w:divsChild>
                            <w:div w:id="11880949">
                              <w:marLeft w:val="0"/>
                              <w:marRight w:val="0"/>
                              <w:marTop w:val="0"/>
                              <w:marBottom w:val="0"/>
                              <w:divBdr>
                                <w:top w:val="single" w:sz="2" w:space="0" w:color="E3E3E3"/>
                                <w:left w:val="single" w:sz="2" w:space="0" w:color="E3E3E3"/>
                                <w:bottom w:val="single" w:sz="2" w:space="0" w:color="E3E3E3"/>
                                <w:right w:val="single" w:sz="2" w:space="0" w:color="E3E3E3"/>
                              </w:divBdr>
                              <w:divsChild>
                                <w:div w:id="1919442477">
                                  <w:marLeft w:val="0"/>
                                  <w:marRight w:val="0"/>
                                  <w:marTop w:val="100"/>
                                  <w:marBottom w:val="100"/>
                                  <w:divBdr>
                                    <w:top w:val="single" w:sz="2" w:space="0" w:color="E3E3E3"/>
                                    <w:left w:val="single" w:sz="2" w:space="0" w:color="E3E3E3"/>
                                    <w:bottom w:val="single" w:sz="2" w:space="0" w:color="E3E3E3"/>
                                    <w:right w:val="single" w:sz="2" w:space="0" w:color="E3E3E3"/>
                                  </w:divBdr>
                                  <w:divsChild>
                                    <w:div w:id="473525916">
                                      <w:marLeft w:val="0"/>
                                      <w:marRight w:val="0"/>
                                      <w:marTop w:val="0"/>
                                      <w:marBottom w:val="0"/>
                                      <w:divBdr>
                                        <w:top w:val="single" w:sz="2" w:space="0" w:color="E3E3E3"/>
                                        <w:left w:val="single" w:sz="2" w:space="0" w:color="E3E3E3"/>
                                        <w:bottom w:val="single" w:sz="2" w:space="0" w:color="E3E3E3"/>
                                        <w:right w:val="single" w:sz="2" w:space="0" w:color="E3E3E3"/>
                                      </w:divBdr>
                                      <w:divsChild>
                                        <w:div w:id="1916546055">
                                          <w:marLeft w:val="0"/>
                                          <w:marRight w:val="0"/>
                                          <w:marTop w:val="0"/>
                                          <w:marBottom w:val="0"/>
                                          <w:divBdr>
                                            <w:top w:val="single" w:sz="2" w:space="0" w:color="E3E3E3"/>
                                            <w:left w:val="single" w:sz="2" w:space="0" w:color="E3E3E3"/>
                                            <w:bottom w:val="single" w:sz="2" w:space="0" w:color="E3E3E3"/>
                                            <w:right w:val="single" w:sz="2" w:space="0" w:color="E3E3E3"/>
                                          </w:divBdr>
                                          <w:divsChild>
                                            <w:div w:id="1612469757">
                                              <w:marLeft w:val="0"/>
                                              <w:marRight w:val="0"/>
                                              <w:marTop w:val="0"/>
                                              <w:marBottom w:val="0"/>
                                              <w:divBdr>
                                                <w:top w:val="single" w:sz="2" w:space="0" w:color="E3E3E3"/>
                                                <w:left w:val="single" w:sz="2" w:space="0" w:color="E3E3E3"/>
                                                <w:bottom w:val="single" w:sz="2" w:space="0" w:color="E3E3E3"/>
                                                <w:right w:val="single" w:sz="2" w:space="0" w:color="E3E3E3"/>
                                              </w:divBdr>
                                              <w:divsChild>
                                                <w:div w:id="1673029748">
                                                  <w:marLeft w:val="0"/>
                                                  <w:marRight w:val="0"/>
                                                  <w:marTop w:val="0"/>
                                                  <w:marBottom w:val="0"/>
                                                  <w:divBdr>
                                                    <w:top w:val="single" w:sz="2" w:space="0" w:color="E3E3E3"/>
                                                    <w:left w:val="single" w:sz="2" w:space="0" w:color="E3E3E3"/>
                                                    <w:bottom w:val="single" w:sz="2" w:space="0" w:color="E3E3E3"/>
                                                    <w:right w:val="single" w:sz="2" w:space="0" w:color="E3E3E3"/>
                                                  </w:divBdr>
                                                  <w:divsChild>
                                                    <w:div w:id="495804752">
                                                      <w:marLeft w:val="0"/>
                                                      <w:marRight w:val="0"/>
                                                      <w:marTop w:val="0"/>
                                                      <w:marBottom w:val="0"/>
                                                      <w:divBdr>
                                                        <w:top w:val="single" w:sz="2" w:space="0" w:color="E3E3E3"/>
                                                        <w:left w:val="single" w:sz="2" w:space="0" w:color="E3E3E3"/>
                                                        <w:bottom w:val="single" w:sz="2" w:space="0" w:color="E3E3E3"/>
                                                        <w:right w:val="single" w:sz="2" w:space="0" w:color="E3E3E3"/>
                                                      </w:divBdr>
                                                      <w:divsChild>
                                                        <w:div w:id="192963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37271536">
          <w:marLeft w:val="0"/>
          <w:marRight w:val="0"/>
          <w:marTop w:val="0"/>
          <w:marBottom w:val="0"/>
          <w:divBdr>
            <w:top w:val="none" w:sz="0" w:space="0" w:color="auto"/>
            <w:left w:val="none" w:sz="0" w:space="0" w:color="auto"/>
            <w:bottom w:val="none" w:sz="0" w:space="0" w:color="auto"/>
            <w:right w:val="none" w:sz="0" w:space="0" w:color="auto"/>
          </w:divBdr>
        </w:div>
      </w:divsChild>
    </w:div>
    <w:div w:id="1277325571">
      <w:bodyDiv w:val="1"/>
      <w:marLeft w:val="0"/>
      <w:marRight w:val="0"/>
      <w:marTop w:val="0"/>
      <w:marBottom w:val="0"/>
      <w:divBdr>
        <w:top w:val="none" w:sz="0" w:space="0" w:color="auto"/>
        <w:left w:val="none" w:sz="0" w:space="0" w:color="auto"/>
        <w:bottom w:val="none" w:sz="0" w:space="0" w:color="auto"/>
        <w:right w:val="none" w:sz="0" w:space="0" w:color="auto"/>
      </w:divBdr>
      <w:divsChild>
        <w:div w:id="350305560">
          <w:marLeft w:val="0"/>
          <w:marRight w:val="0"/>
          <w:marTop w:val="0"/>
          <w:marBottom w:val="0"/>
          <w:divBdr>
            <w:top w:val="none" w:sz="0" w:space="0" w:color="auto"/>
            <w:left w:val="none" w:sz="0" w:space="0" w:color="auto"/>
            <w:bottom w:val="none" w:sz="0" w:space="0" w:color="auto"/>
            <w:right w:val="none" w:sz="0" w:space="0" w:color="auto"/>
          </w:divBdr>
          <w:divsChild>
            <w:div w:id="429156278">
              <w:marLeft w:val="0"/>
              <w:marRight w:val="0"/>
              <w:marTop w:val="0"/>
              <w:marBottom w:val="0"/>
              <w:divBdr>
                <w:top w:val="none" w:sz="0" w:space="0" w:color="auto"/>
                <w:left w:val="none" w:sz="0" w:space="0" w:color="auto"/>
                <w:bottom w:val="none" w:sz="0" w:space="0" w:color="auto"/>
                <w:right w:val="none" w:sz="0" w:space="0" w:color="auto"/>
              </w:divBdr>
            </w:div>
            <w:div w:id="1710177978">
              <w:marLeft w:val="0"/>
              <w:marRight w:val="0"/>
              <w:marTop w:val="0"/>
              <w:marBottom w:val="0"/>
              <w:divBdr>
                <w:top w:val="none" w:sz="0" w:space="0" w:color="auto"/>
                <w:left w:val="none" w:sz="0" w:space="0" w:color="auto"/>
                <w:bottom w:val="none" w:sz="0" w:space="0" w:color="auto"/>
                <w:right w:val="none" w:sz="0" w:space="0" w:color="auto"/>
              </w:divBdr>
            </w:div>
            <w:div w:id="2109423462">
              <w:marLeft w:val="0"/>
              <w:marRight w:val="0"/>
              <w:marTop w:val="0"/>
              <w:marBottom w:val="0"/>
              <w:divBdr>
                <w:top w:val="none" w:sz="0" w:space="0" w:color="auto"/>
                <w:left w:val="none" w:sz="0" w:space="0" w:color="auto"/>
                <w:bottom w:val="none" w:sz="0" w:space="0" w:color="auto"/>
                <w:right w:val="none" w:sz="0" w:space="0" w:color="auto"/>
              </w:divBdr>
            </w:div>
            <w:div w:id="997460235">
              <w:marLeft w:val="0"/>
              <w:marRight w:val="0"/>
              <w:marTop w:val="0"/>
              <w:marBottom w:val="0"/>
              <w:divBdr>
                <w:top w:val="none" w:sz="0" w:space="0" w:color="auto"/>
                <w:left w:val="none" w:sz="0" w:space="0" w:color="auto"/>
                <w:bottom w:val="none" w:sz="0" w:space="0" w:color="auto"/>
                <w:right w:val="none" w:sz="0" w:space="0" w:color="auto"/>
              </w:divBdr>
            </w:div>
            <w:div w:id="74976965">
              <w:marLeft w:val="0"/>
              <w:marRight w:val="0"/>
              <w:marTop w:val="0"/>
              <w:marBottom w:val="0"/>
              <w:divBdr>
                <w:top w:val="none" w:sz="0" w:space="0" w:color="auto"/>
                <w:left w:val="none" w:sz="0" w:space="0" w:color="auto"/>
                <w:bottom w:val="none" w:sz="0" w:space="0" w:color="auto"/>
                <w:right w:val="none" w:sz="0" w:space="0" w:color="auto"/>
              </w:divBdr>
            </w:div>
            <w:div w:id="581262945">
              <w:marLeft w:val="0"/>
              <w:marRight w:val="0"/>
              <w:marTop w:val="0"/>
              <w:marBottom w:val="0"/>
              <w:divBdr>
                <w:top w:val="none" w:sz="0" w:space="0" w:color="auto"/>
                <w:left w:val="none" w:sz="0" w:space="0" w:color="auto"/>
                <w:bottom w:val="none" w:sz="0" w:space="0" w:color="auto"/>
                <w:right w:val="none" w:sz="0" w:space="0" w:color="auto"/>
              </w:divBdr>
            </w:div>
            <w:div w:id="1243099270">
              <w:marLeft w:val="0"/>
              <w:marRight w:val="0"/>
              <w:marTop w:val="0"/>
              <w:marBottom w:val="0"/>
              <w:divBdr>
                <w:top w:val="none" w:sz="0" w:space="0" w:color="auto"/>
                <w:left w:val="none" w:sz="0" w:space="0" w:color="auto"/>
                <w:bottom w:val="none" w:sz="0" w:space="0" w:color="auto"/>
                <w:right w:val="none" w:sz="0" w:space="0" w:color="auto"/>
              </w:divBdr>
            </w:div>
            <w:div w:id="505874406">
              <w:marLeft w:val="0"/>
              <w:marRight w:val="0"/>
              <w:marTop w:val="0"/>
              <w:marBottom w:val="0"/>
              <w:divBdr>
                <w:top w:val="none" w:sz="0" w:space="0" w:color="auto"/>
                <w:left w:val="none" w:sz="0" w:space="0" w:color="auto"/>
                <w:bottom w:val="none" w:sz="0" w:space="0" w:color="auto"/>
                <w:right w:val="none" w:sz="0" w:space="0" w:color="auto"/>
              </w:divBdr>
            </w:div>
            <w:div w:id="377514647">
              <w:marLeft w:val="0"/>
              <w:marRight w:val="0"/>
              <w:marTop w:val="0"/>
              <w:marBottom w:val="0"/>
              <w:divBdr>
                <w:top w:val="none" w:sz="0" w:space="0" w:color="auto"/>
                <w:left w:val="none" w:sz="0" w:space="0" w:color="auto"/>
                <w:bottom w:val="none" w:sz="0" w:space="0" w:color="auto"/>
                <w:right w:val="none" w:sz="0" w:space="0" w:color="auto"/>
              </w:divBdr>
            </w:div>
            <w:div w:id="1277908347">
              <w:marLeft w:val="0"/>
              <w:marRight w:val="0"/>
              <w:marTop w:val="0"/>
              <w:marBottom w:val="0"/>
              <w:divBdr>
                <w:top w:val="none" w:sz="0" w:space="0" w:color="auto"/>
                <w:left w:val="none" w:sz="0" w:space="0" w:color="auto"/>
                <w:bottom w:val="none" w:sz="0" w:space="0" w:color="auto"/>
                <w:right w:val="none" w:sz="0" w:space="0" w:color="auto"/>
              </w:divBdr>
            </w:div>
            <w:div w:id="21047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9475">
      <w:bodyDiv w:val="1"/>
      <w:marLeft w:val="0"/>
      <w:marRight w:val="0"/>
      <w:marTop w:val="0"/>
      <w:marBottom w:val="0"/>
      <w:divBdr>
        <w:top w:val="none" w:sz="0" w:space="0" w:color="auto"/>
        <w:left w:val="none" w:sz="0" w:space="0" w:color="auto"/>
        <w:bottom w:val="none" w:sz="0" w:space="0" w:color="auto"/>
        <w:right w:val="none" w:sz="0" w:space="0" w:color="auto"/>
      </w:divBdr>
      <w:divsChild>
        <w:div w:id="875504555">
          <w:marLeft w:val="0"/>
          <w:marRight w:val="0"/>
          <w:marTop w:val="0"/>
          <w:marBottom w:val="0"/>
          <w:divBdr>
            <w:top w:val="none" w:sz="0" w:space="0" w:color="auto"/>
            <w:left w:val="none" w:sz="0" w:space="0" w:color="auto"/>
            <w:bottom w:val="none" w:sz="0" w:space="0" w:color="auto"/>
            <w:right w:val="none" w:sz="0" w:space="0" w:color="auto"/>
          </w:divBdr>
          <w:divsChild>
            <w:div w:id="1566721759">
              <w:marLeft w:val="0"/>
              <w:marRight w:val="0"/>
              <w:marTop w:val="0"/>
              <w:marBottom w:val="0"/>
              <w:divBdr>
                <w:top w:val="none" w:sz="0" w:space="0" w:color="auto"/>
                <w:left w:val="none" w:sz="0" w:space="0" w:color="auto"/>
                <w:bottom w:val="none" w:sz="0" w:space="0" w:color="auto"/>
                <w:right w:val="none" w:sz="0" w:space="0" w:color="auto"/>
              </w:divBdr>
            </w:div>
            <w:div w:id="2076126515">
              <w:marLeft w:val="0"/>
              <w:marRight w:val="0"/>
              <w:marTop w:val="0"/>
              <w:marBottom w:val="0"/>
              <w:divBdr>
                <w:top w:val="none" w:sz="0" w:space="0" w:color="auto"/>
                <w:left w:val="none" w:sz="0" w:space="0" w:color="auto"/>
                <w:bottom w:val="none" w:sz="0" w:space="0" w:color="auto"/>
                <w:right w:val="none" w:sz="0" w:space="0" w:color="auto"/>
              </w:divBdr>
            </w:div>
            <w:div w:id="352147867">
              <w:marLeft w:val="0"/>
              <w:marRight w:val="0"/>
              <w:marTop w:val="0"/>
              <w:marBottom w:val="0"/>
              <w:divBdr>
                <w:top w:val="none" w:sz="0" w:space="0" w:color="auto"/>
                <w:left w:val="none" w:sz="0" w:space="0" w:color="auto"/>
                <w:bottom w:val="none" w:sz="0" w:space="0" w:color="auto"/>
                <w:right w:val="none" w:sz="0" w:space="0" w:color="auto"/>
              </w:divBdr>
            </w:div>
            <w:div w:id="745224698">
              <w:marLeft w:val="0"/>
              <w:marRight w:val="0"/>
              <w:marTop w:val="0"/>
              <w:marBottom w:val="0"/>
              <w:divBdr>
                <w:top w:val="none" w:sz="0" w:space="0" w:color="auto"/>
                <w:left w:val="none" w:sz="0" w:space="0" w:color="auto"/>
                <w:bottom w:val="none" w:sz="0" w:space="0" w:color="auto"/>
                <w:right w:val="none" w:sz="0" w:space="0" w:color="auto"/>
              </w:divBdr>
            </w:div>
            <w:div w:id="925848365">
              <w:marLeft w:val="0"/>
              <w:marRight w:val="0"/>
              <w:marTop w:val="0"/>
              <w:marBottom w:val="0"/>
              <w:divBdr>
                <w:top w:val="none" w:sz="0" w:space="0" w:color="auto"/>
                <w:left w:val="none" w:sz="0" w:space="0" w:color="auto"/>
                <w:bottom w:val="none" w:sz="0" w:space="0" w:color="auto"/>
                <w:right w:val="none" w:sz="0" w:space="0" w:color="auto"/>
              </w:divBdr>
            </w:div>
            <w:div w:id="301544963">
              <w:marLeft w:val="0"/>
              <w:marRight w:val="0"/>
              <w:marTop w:val="0"/>
              <w:marBottom w:val="0"/>
              <w:divBdr>
                <w:top w:val="none" w:sz="0" w:space="0" w:color="auto"/>
                <w:left w:val="none" w:sz="0" w:space="0" w:color="auto"/>
                <w:bottom w:val="none" w:sz="0" w:space="0" w:color="auto"/>
                <w:right w:val="none" w:sz="0" w:space="0" w:color="auto"/>
              </w:divBdr>
            </w:div>
            <w:div w:id="922371396">
              <w:marLeft w:val="0"/>
              <w:marRight w:val="0"/>
              <w:marTop w:val="0"/>
              <w:marBottom w:val="0"/>
              <w:divBdr>
                <w:top w:val="none" w:sz="0" w:space="0" w:color="auto"/>
                <w:left w:val="none" w:sz="0" w:space="0" w:color="auto"/>
                <w:bottom w:val="none" w:sz="0" w:space="0" w:color="auto"/>
                <w:right w:val="none" w:sz="0" w:space="0" w:color="auto"/>
              </w:divBdr>
            </w:div>
            <w:div w:id="1388339442">
              <w:marLeft w:val="0"/>
              <w:marRight w:val="0"/>
              <w:marTop w:val="0"/>
              <w:marBottom w:val="0"/>
              <w:divBdr>
                <w:top w:val="none" w:sz="0" w:space="0" w:color="auto"/>
                <w:left w:val="none" w:sz="0" w:space="0" w:color="auto"/>
                <w:bottom w:val="none" w:sz="0" w:space="0" w:color="auto"/>
                <w:right w:val="none" w:sz="0" w:space="0" w:color="auto"/>
              </w:divBdr>
            </w:div>
            <w:div w:id="1185628406">
              <w:marLeft w:val="0"/>
              <w:marRight w:val="0"/>
              <w:marTop w:val="0"/>
              <w:marBottom w:val="0"/>
              <w:divBdr>
                <w:top w:val="none" w:sz="0" w:space="0" w:color="auto"/>
                <w:left w:val="none" w:sz="0" w:space="0" w:color="auto"/>
                <w:bottom w:val="none" w:sz="0" w:space="0" w:color="auto"/>
                <w:right w:val="none" w:sz="0" w:space="0" w:color="auto"/>
              </w:divBdr>
            </w:div>
            <w:div w:id="1190947372">
              <w:marLeft w:val="0"/>
              <w:marRight w:val="0"/>
              <w:marTop w:val="0"/>
              <w:marBottom w:val="0"/>
              <w:divBdr>
                <w:top w:val="none" w:sz="0" w:space="0" w:color="auto"/>
                <w:left w:val="none" w:sz="0" w:space="0" w:color="auto"/>
                <w:bottom w:val="none" w:sz="0" w:space="0" w:color="auto"/>
                <w:right w:val="none" w:sz="0" w:space="0" w:color="auto"/>
              </w:divBdr>
            </w:div>
            <w:div w:id="1080063539">
              <w:marLeft w:val="0"/>
              <w:marRight w:val="0"/>
              <w:marTop w:val="0"/>
              <w:marBottom w:val="0"/>
              <w:divBdr>
                <w:top w:val="none" w:sz="0" w:space="0" w:color="auto"/>
                <w:left w:val="none" w:sz="0" w:space="0" w:color="auto"/>
                <w:bottom w:val="none" w:sz="0" w:space="0" w:color="auto"/>
                <w:right w:val="none" w:sz="0" w:space="0" w:color="auto"/>
              </w:divBdr>
            </w:div>
            <w:div w:id="828711929">
              <w:marLeft w:val="0"/>
              <w:marRight w:val="0"/>
              <w:marTop w:val="0"/>
              <w:marBottom w:val="0"/>
              <w:divBdr>
                <w:top w:val="none" w:sz="0" w:space="0" w:color="auto"/>
                <w:left w:val="none" w:sz="0" w:space="0" w:color="auto"/>
                <w:bottom w:val="none" w:sz="0" w:space="0" w:color="auto"/>
                <w:right w:val="none" w:sz="0" w:space="0" w:color="auto"/>
              </w:divBdr>
            </w:div>
            <w:div w:id="742222351">
              <w:marLeft w:val="0"/>
              <w:marRight w:val="0"/>
              <w:marTop w:val="0"/>
              <w:marBottom w:val="0"/>
              <w:divBdr>
                <w:top w:val="none" w:sz="0" w:space="0" w:color="auto"/>
                <w:left w:val="none" w:sz="0" w:space="0" w:color="auto"/>
                <w:bottom w:val="none" w:sz="0" w:space="0" w:color="auto"/>
                <w:right w:val="none" w:sz="0" w:space="0" w:color="auto"/>
              </w:divBdr>
            </w:div>
            <w:div w:id="1504122993">
              <w:marLeft w:val="0"/>
              <w:marRight w:val="0"/>
              <w:marTop w:val="0"/>
              <w:marBottom w:val="0"/>
              <w:divBdr>
                <w:top w:val="none" w:sz="0" w:space="0" w:color="auto"/>
                <w:left w:val="none" w:sz="0" w:space="0" w:color="auto"/>
                <w:bottom w:val="none" w:sz="0" w:space="0" w:color="auto"/>
                <w:right w:val="none" w:sz="0" w:space="0" w:color="auto"/>
              </w:divBdr>
            </w:div>
            <w:div w:id="1090466821">
              <w:marLeft w:val="0"/>
              <w:marRight w:val="0"/>
              <w:marTop w:val="0"/>
              <w:marBottom w:val="0"/>
              <w:divBdr>
                <w:top w:val="none" w:sz="0" w:space="0" w:color="auto"/>
                <w:left w:val="none" w:sz="0" w:space="0" w:color="auto"/>
                <w:bottom w:val="none" w:sz="0" w:space="0" w:color="auto"/>
                <w:right w:val="none" w:sz="0" w:space="0" w:color="auto"/>
              </w:divBdr>
            </w:div>
            <w:div w:id="990325316">
              <w:marLeft w:val="0"/>
              <w:marRight w:val="0"/>
              <w:marTop w:val="0"/>
              <w:marBottom w:val="0"/>
              <w:divBdr>
                <w:top w:val="none" w:sz="0" w:space="0" w:color="auto"/>
                <w:left w:val="none" w:sz="0" w:space="0" w:color="auto"/>
                <w:bottom w:val="none" w:sz="0" w:space="0" w:color="auto"/>
                <w:right w:val="none" w:sz="0" w:space="0" w:color="auto"/>
              </w:divBdr>
            </w:div>
            <w:div w:id="2060398523">
              <w:marLeft w:val="0"/>
              <w:marRight w:val="0"/>
              <w:marTop w:val="0"/>
              <w:marBottom w:val="0"/>
              <w:divBdr>
                <w:top w:val="none" w:sz="0" w:space="0" w:color="auto"/>
                <w:left w:val="none" w:sz="0" w:space="0" w:color="auto"/>
                <w:bottom w:val="none" w:sz="0" w:space="0" w:color="auto"/>
                <w:right w:val="none" w:sz="0" w:space="0" w:color="auto"/>
              </w:divBdr>
            </w:div>
            <w:div w:id="74287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1551">
      <w:bodyDiv w:val="1"/>
      <w:marLeft w:val="0"/>
      <w:marRight w:val="0"/>
      <w:marTop w:val="0"/>
      <w:marBottom w:val="0"/>
      <w:divBdr>
        <w:top w:val="none" w:sz="0" w:space="0" w:color="auto"/>
        <w:left w:val="none" w:sz="0" w:space="0" w:color="auto"/>
        <w:bottom w:val="none" w:sz="0" w:space="0" w:color="auto"/>
        <w:right w:val="none" w:sz="0" w:space="0" w:color="auto"/>
      </w:divBdr>
      <w:divsChild>
        <w:div w:id="977149616">
          <w:marLeft w:val="0"/>
          <w:marRight w:val="0"/>
          <w:marTop w:val="0"/>
          <w:marBottom w:val="0"/>
          <w:divBdr>
            <w:top w:val="none" w:sz="0" w:space="0" w:color="auto"/>
            <w:left w:val="none" w:sz="0" w:space="0" w:color="auto"/>
            <w:bottom w:val="none" w:sz="0" w:space="0" w:color="auto"/>
            <w:right w:val="none" w:sz="0" w:space="0" w:color="auto"/>
          </w:divBdr>
          <w:divsChild>
            <w:div w:id="238902474">
              <w:marLeft w:val="0"/>
              <w:marRight w:val="0"/>
              <w:marTop w:val="0"/>
              <w:marBottom w:val="0"/>
              <w:divBdr>
                <w:top w:val="none" w:sz="0" w:space="0" w:color="auto"/>
                <w:left w:val="none" w:sz="0" w:space="0" w:color="auto"/>
                <w:bottom w:val="none" w:sz="0" w:space="0" w:color="auto"/>
                <w:right w:val="none" w:sz="0" w:space="0" w:color="auto"/>
              </w:divBdr>
            </w:div>
            <w:div w:id="129676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380">
      <w:bodyDiv w:val="1"/>
      <w:marLeft w:val="0"/>
      <w:marRight w:val="0"/>
      <w:marTop w:val="0"/>
      <w:marBottom w:val="0"/>
      <w:divBdr>
        <w:top w:val="none" w:sz="0" w:space="0" w:color="auto"/>
        <w:left w:val="none" w:sz="0" w:space="0" w:color="auto"/>
        <w:bottom w:val="none" w:sz="0" w:space="0" w:color="auto"/>
        <w:right w:val="none" w:sz="0" w:space="0" w:color="auto"/>
      </w:divBdr>
      <w:divsChild>
        <w:div w:id="186604093">
          <w:marLeft w:val="0"/>
          <w:marRight w:val="0"/>
          <w:marTop w:val="0"/>
          <w:marBottom w:val="0"/>
          <w:divBdr>
            <w:top w:val="none" w:sz="0" w:space="0" w:color="auto"/>
            <w:left w:val="none" w:sz="0" w:space="0" w:color="auto"/>
            <w:bottom w:val="none" w:sz="0" w:space="0" w:color="auto"/>
            <w:right w:val="none" w:sz="0" w:space="0" w:color="auto"/>
          </w:divBdr>
          <w:divsChild>
            <w:div w:id="1411587172">
              <w:marLeft w:val="0"/>
              <w:marRight w:val="0"/>
              <w:marTop w:val="0"/>
              <w:marBottom w:val="0"/>
              <w:divBdr>
                <w:top w:val="none" w:sz="0" w:space="0" w:color="auto"/>
                <w:left w:val="none" w:sz="0" w:space="0" w:color="auto"/>
                <w:bottom w:val="none" w:sz="0" w:space="0" w:color="auto"/>
                <w:right w:val="none" w:sz="0" w:space="0" w:color="auto"/>
              </w:divBdr>
            </w:div>
            <w:div w:id="1226448970">
              <w:marLeft w:val="0"/>
              <w:marRight w:val="0"/>
              <w:marTop w:val="0"/>
              <w:marBottom w:val="0"/>
              <w:divBdr>
                <w:top w:val="none" w:sz="0" w:space="0" w:color="auto"/>
                <w:left w:val="none" w:sz="0" w:space="0" w:color="auto"/>
                <w:bottom w:val="none" w:sz="0" w:space="0" w:color="auto"/>
                <w:right w:val="none" w:sz="0" w:space="0" w:color="auto"/>
              </w:divBdr>
            </w:div>
            <w:div w:id="1341932884">
              <w:marLeft w:val="0"/>
              <w:marRight w:val="0"/>
              <w:marTop w:val="0"/>
              <w:marBottom w:val="0"/>
              <w:divBdr>
                <w:top w:val="none" w:sz="0" w:space="0" w:color="auto"/>
                <w:left w:val="none" w:sz="0" w:space="0" w:color="auto"/>
                <w:bottom w:val="none" w:sz="0" w:space="0" w:color="auto"/>
                <w:right w:val="none" w:sz="0" w:space="0" w:color="auto"/>
              </w:divBdr>
            </w:div>
            <w:div w:id="1394817725">
              <w:marLeft w:val="0"/>
              <w:marRight w:val="0"/>
              <w:marTop w:val="0"/>
              <w:marBottom w:val="0"/>
              <w:divBdr>
                <w:top w:val="none" w:sz="0" w:space="0" w:color="auto"/>
                <w:left w:val="none" w:sz="0" w:space="0" w:color="auto"/>
                <w:bottom w:val="none" w:sz="0" w:space="0" w:color="auto"/>
                <w:right w:val="none" w:sz="0" w:space="0" w:color="auto"/>
              </w:divBdr>
            </w:div>
            <w:div w:id="2115175518">
              <w:marLeft w:val="0"/>
              <w:marRight w:val="0"/>
              <w:marTop w:val="0"/>
              <w:marBottom w:val="0"/>
              <w:divBdr>
                <w:top w:val="none" w:sz="0" w:space="0" w:color="auto"/>
                <w:left w:val="none" w:sz="0" w:space="0" w:color="auto"/>
                <w:bottom w:val="none" w:sz="0" w:space="0" w:color="auto"/>
                <w:right w:val="none" w:sz="0" w:space="0" w:color="auto"/>
              </w:divBdr>
            </w:div>
            <w:div w:id="515929227">
              <w:marLeft w:val="0"/>
              <w:marRight w:val="0"/>
              <w:marTop w:val="0"/>
              <w:marBottom w:val="0"/>
              <w:divBdr>
                <w:top w:val="none" w:sz="0" w:space="0" w:color="auto"/>
                <w:left w:val="none" w:sz="0" w:space="0" w:color="auto"/>
                <w:bottom w:val="none" w:sz="0" w:space="0" w:color="auto"/>
                <w:right w:val="none" w:sz="0" w:space="0" w:color="auto"/>
              </w:divBdr>
            </w:div>
            <w:div w:id="439374584">
              <w:marLeft w:val="0"/>
              <w:marRight w:val="0"/>
              <w:marTop w:val="0"/>
              <w:marBottom w:val="0"/>
              <w:divBdr>
                <w:top w:val="none" w:sz="0" w:space="0" w:color="auto"/>
                <w:left w:val="none" w:sz="0" w:space="0" w:color="auto"/>
                <w:bottom w:val="none" w:sz="0" w:space="0" w:color="auto"/>
                <w:right w:val="none" w:sz="0" w:space="0" w:color="auto"/>
              </w:divBdr>
            </w:div>
            <w:div w:id="41471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4981">
      <w:bodyDiv w:val="1"/>
      <w:marLeft w:val="0"/>
      <w:marRight w:val="0"/>
      <w:marTop w:val="0"/>
      <w:marBottom w:val="0"/>
      <w:divBdr>
        <w:top w:val="none" w:sz="0" w:space="0" w:color="auto"/>
        <w:left w:val="none" w:sz="0" w:space="0" w:color="auto"/>
        <w:bottom w:val="none" w:sz="0" w:space="0" w:color="auto"/>
        <w:right w:val="none" w:sz="0" w:space="0" w:color="auto"/>
      </w:divBdr>
      <w:divsChild>
        <w:div w:id="40598730">
          <w:marLeft w:val="0"/>
          <w:marRight w:val="0"/>
          <w:marTop w:val="0"/>
          <w:marBottom w:val="0"/>
          <w:divBdr>
            <w:top w:val="none" w:sz="0" w:space="0" w:color="auto"/>
            <w:left w:val="none" w:sz="0" w:space="0" w:color="auto"/>
            <w:bottom w:val="none" w:sz="0" w:space="0" w:color="auto"/>
            <w:right w:val="none" w:sz="0" w:space="0" w:color="auto"/>
          </w:divBdr>
          <w:divsChild>
            <w:div w:id="702750410">
              <w:marLeft w:val="0"/>
              <w:marRight w:val="0"/>
              <w:marTop w:val="0"/>
              <w:marBottom w:val="0"/>
              <w:divBdr>
                <w:top w:val="none" w:sz="0" w:space="0" w:color="auto"/>
                <w:left w:val="none" w:sz="0" w:space="0" w:color="auto"/>
                <w:bottom w:val="none" w:sz="0" w:space="0" w:color="auto"/>
                <w:right w:val="none" w:sz="0" w:space="0" w:color="auto"/>
              </w:divBdr>
            </w:div>
            <w:div w:id="1276324610">
              <w:marLeft w:val="0"/>
              <w:marRight w:val="0"/>
              <w:marTop w:val="0"/>
              <w:marBottom w:val="0"/>
              <w:divBdr>
                <w:top w:val="none" w:sz="0" w:space="0" w:color="auto"/>
                <w:left w:val="none" w:sz="0" w:space="0" w:color="auto"/>
                <w:bottom w:val="none" w:sz="0" w:space="0" w:color="auto"/>
                <w:right w:val="none" w:sz="0" w:space="0" w:color="auto"/>
              </w:divBdr>
            </w:div>
            <w:div w:id="1856337616">
              <w:marLeft w:val="0"/>
              <w:marRight w:val="0"/>
              <w:marTop w:val="0"/>
              <w:marBottom w:val="0"/>
              <w:divBdr>
                <w:top w:val="none" w:sz="0" w:space="0" w:color="auto"/>
                <w:left w:val="none" w:sz="0" w:space="0" w:color="auto"/>
                <w:bottom w:val="none" w:sz="0" w:space="0" w:color="auto"/>
                <w:right w:val="none" w:sz="0" w:space="0" w:color="auto"/>
              </w:divBdr>
            </w:div>
            <w:div w:id="592010677">
              <w:marLeft w:val="0"/>
              <w:marRight w:val="0"/>
              <w:marTop w:val="0"/>
              <w:marBottom w:val="0"/>
              <w:divBdr>
                <w:top w:val="none" w:sz="0" w:space="0" w:color="auto"/>
                <w:left w:val="none" w:sz="0" w:space="0" w:color="auto"/>
                <w:bottom w:val="none" w:sz="0" w:space="0" w:color="auto"/>
                <w:right w:val="none" w:sz="0" w:space="0" w:color="auto"/>
              </w:divBdr>
            </w:div>
            <w:div w:id="51390328">
              <w:marLeft w:val="0"/>
              <w:marRight w:val="0"/>
              <w:marTop w:val="0"/>
              <w:marBottom w:val="0"/>
              <w:divBdr>
                <w:top w:val="none" w:sz="0" w:space="0" w:color="auto"/>
                <w:left w:val="none" w:sz="0" w:space="0" w:color="auto"/>
                <w:bottom w:val="none" w:sz="0" w:space="0" w:color="auto"/>
                <w:right w:val="none" w:sz="0" w:space="0" w:color="auto"/>
              </w:divBdr>
            </w:div>
            <w:div w:id="924263592">
              <w:marLeft w:val="0"/>
              <w:marRight w:val="0"/>
              <w:marTop w:val="0"/>
              <w:marBottom w:val="0"/>
              <w:divBdr>
                <w:top w:val="none" w:sz="0" w:space="0" w:color="auto"/>
                <w:left w:val="none" w:sz="0" w:space="0" w:color="auto"/>
                <w:bottom w:val="none" w:sz="0" w:space="0" w:color="auto"/>
                <w:right w:val="none" w:sz="0" w:space="0" w:color="auto"/>
              </w:divBdr>
            </w:div>
            <w:div w:id="1349256456">
              <w:marLeft w:val="0"/>
              <w:marRight w:val="0"/>
              <w:marTop w:val="0"/>
              <w:marBottom w:val="0"/>
              <w:divBdr>
                <w:top w:val="none" w:sz="0" w:space="0" w:color="auto"/>
                <w:left w:val="none" w:sz="0" w:space="0" w:color="auto"/>
                <w:bottom w:val="none" w:sz="0" w:space="0" w:color="auto"/>
                <w:right w:val="none" w:sz="0" w:space="0" w:color="auto"/>
              </w:divBdr>
            </w:div>
            <w:div w:id="59715453">
              <w:marLeft w:val="0"/>
              <w:marRight w:val="0"/>
              <w:marTop w:val="0"/>
              <w:marBottom w:val="0"/>
              <w:divBdr>
                <w:top w:val="none" w:sz="0" w:space="0" w:color="auto"/>
                <w:left w:val="none" w:sz="0" w:space="0" w:color="auto"/>
                <w:bottom w:val="none" w:sz="0" w:space="0" w:color="auto"/>
                <w:right w:val="none" w:sz="0" w:space="0" w:color="auto"/>
              </w:divBdr>
            </w:div>
            <w:div w:id="1960527476">
              <w:marLeft w:val="0"/>
              <w:marRight w:val="0"/>
              <w:marTop w:val="0"/>
              <w:marBottom w:val="0"/>
              <w:divBdr>
                <w:top w:val="none" w:sz="0" w:space="0" w:color="auto"/>
                <w:left w:val="none" w:sz="0" w:space="0" w:color="auto"/>
                <w:bottom w:val="none" w:sz="0" w:space="0" w:color="auto"/>
                <w:right w:val="none" w:sz="0" w:space="0" w:color="auto"/>
              </w:divBdr>
            </w:div>
            <w:div w:id="2095662182">
              <w:marLeft w:val="0"/>
              <w:marRight w:val="0"/>
              <w:marTop w:val="0"/>
              <w:marBottom w:val="0"/>
              <w:divBdr>
                <w:top w:val="none" w:sz="0" w:space="0" w:color="auto"/>
                <w:left w:val="none" w:sz="0" w:space="0" w:color="auto"/>
                <w:bottom w:val="none" w:sz="0" w:space="0" w:color="auto"/>
                <w:right w:val="none" w:sz="0" w:space="0" w:color="auto"/>
              </w:divBdr>
            </w:div>
            <w:div w:id="2222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9671">
      <w:bodyDiv w:val="1"/>
      <w:marLeft w:val="0"/>
      <w:marRight w:val="0"/>
      <w:marTop w:val="0"/>
      <w:marBottom w:val="0"/>
      <w:divBdr>
        <w:top w:val="none" w:sz="0" w:space="0" w:color="auto"/>
        <w:left w:val="none" w:sz="0" w:space="0" w:color="auto"/>
        <w:bottom w:val="none" w:sz="0" w:space="0" w:color="auto"/>
        <w:right w:val="none" w:sz="0" w:space="0" w:color="auto"/>
      </w:divBdr>
    </w:div>
    <w:div w:id="2116048430">
      <w:bodyDiv w:val="1"/>
      <w:marLeft w:val="0"/>
      <w:marRight w:val="0"/>
      <w:marTop w:val="0"/>
      <w:marBottom w:val="0"/>
      <w:divBdr>
        <w:top w:val="none" w:sz="0" w:space="0" w:color="auto"/>
        <w:left w:val="none" w:sz="0" w:space="0" w:color="auto"/>
        <w:bottom w:val="none" w:sz="0" w:space="0" w:color="auto"/>
        <w:right w:val="none" w:sz="0" w:space="0" w:color="auto"/>
      </w:divBdr>
      <w:divsChild>
        <w:div w:id="951590913">
          <w:marLeft w:val="0"/>
          <w:marRight w:val="0"/>
          <w:marTop w:val="0"/>
          <w:marBottom w:val="0"/>
          <w:divBdr>
            <w:top w:val="single" w:sz="2" w:space="0" w:color="E3E3E3"/>
            <w:left w:val="single" w:sz="2" w:space="0" w:color="E3E3E3"/>
            <w:bottom w:val="single" w:sz="2" w:space="0" w:color="E3E3E3"/>
            <w:right w:val="single" w:sz="2" w:space="0" w:color="E3E3E3"/>
          </w:divBdr>
          <w:divsChild>
            <w:div w:id="121046495">
              <w:marLeft w:val="0"/>
              <w:marRight w:val="0"/>
              <w:marTop w:val="0"/>
              <w:marBottom w:val="0"/>
              <w:divBdr>
                <w:top w:val="single" w:sz="2" w:space="0" w:color="E3E3E3"/>
                <w:left w:val="single" w:sz="2" w:space="0" w:color="E3E3E3"/>
                <w:bottom w:val="single" w:sz="2" w:space="0" w:color="E3E3E3"/>
                <w:right w:val="single" w:sz="2" w:space="0" w:color="E3E3E3"/>
              </w:divBdr>
              <w:divsChild>
                <w:div w:id="1137648836">
                  <w:marLeft w:val="0"/>
                  <w:marRight w:val="0"/>
                  <w:marTop w:val="0"/>
                  <w:marBottom w:val="0"/>
                  <w:divBdr>
                    <w:top w:val="single" w:sz="2" w:space="0" w:color="E3E3E3"/>
                    <w:left w:val="single" w:sz="2" w:space="0" w:color="E3E3E3"/>
                    <w:bottom w:val="single" w:sz="2" w:space="0" w:color="E3E3E3"/>
                    <w:right w:val="single" w:sz="2" w:space="0" w:color="E3E3E3"/>
                  </w:divBdr>
                  <w:divsChild>
                    <w:div w:id="580335261">
                      <w:marLeft w:val="0"/>
                      <w:marRight w:val="0"/>
                      <w:marTop w:val="0"/>
                      <w:marBottom w:val="0"/>
                      <w:divBdr>
                        <w:top w:val="single" w:sz="2" w:space="0" w:color="E3E3E3"/>
                        <w:left w:val="single" w:sz="2" w:space="0" w:color="E3E3E3"/>
                        <w:bottom w:val="single" w:sz="2" w:space="0" w:color="E3E3E3"/>
                        <w:right w:val="single" w:sz="2" w:space="0" w:color="E3E3E3"/>
                      </w:divBdr>
                      <w:divsChild>
                        <w:div w:id="1459225875">
                          <w:marLeft w:val="0"/>
                          <w:marRight w:val="0"/>
                          <w:marTop w:val="0"/>
                          <w:marBottom w:val="0"/>
                          <w:divBdr>
                            <w:top w:val="single" w:sz="2" w:space="0" w:color="E3E3E3"/>
                            <w:left w:val="single" w:sz="2" w:space="0" w:color="E3E3E3"/>
                            <w:bottom w:val="single" w:sz="2" w:space="0" w:color="E3E3E3"/>
                            <w:right w:val="single" w:sz="2" w:space="0" w:color="E3E3E3"/>
                          </w:divBdr>
                          <w:divsChild>
                            <w:div w:id="733284385">
                              <w:marLeft w:val="0"/>
                              <w:marRight w:val="0"/>
                              <w:marTop w:val="100"/>
                              <w:marBottom w:val="100"/>
                              <w:divBdr>
                                <w:top w:val="single" w:sz="2" w:space="0" w:color="E3E3E3"/>
                                <w:left w:val="single" w:sz="2" w:space="0" w:color="E3E3E3"/>
                                <w:bottom w:val="single" w:sz="2" w:space="0" w:color="E3E3E3"/>
                                <w:right w:val="single" w:sz="2" w:space="0" w:color="E3E3E3"/>
                              </w:divBdr>
                              <w:divsChild>
                                <w:div w:id="20741877">
                                  <w:marLeft w:val="0"/>
                                  <w:marRight w:val="0"/>
                                  <w:marTop w:val="0"/>
                                  <w:marBottom w:val="0"/>
                                  <w:divBdr>
                                    <w:top w:val="single" w:sz="2" w:space="0" w:color="E3E3E3"/>
                                    <w:left w:val="single" w:sz="2" w:space="0" w:color="E3E3E3"/>
                                    <w:bottom w:val="single" w:sz="2" w:space="0" w:color="E3E3E3"/>
                                    <w:right w:val="single" w:sz="2" w:space="0" w:color="E3E3E3"/>
                                  </w:divBdr>
                                  <w:divsChild>
                                    <w:div w:id="1457290612">
                                      <w:marLeft w:val="0"/>
                                      <w:marRight w:val="0"/>
                                      <w:marTop w:val="0"/>
                                      <w:marBottom w:val="0"/>
                                      <w:divBdr>
                                        <w:top w:val="single" w:sz="2" w:space="0" w:color="E3E3E3"/>
                                        <w:left w:val="single" w:sz="2" w:space="0" w:color="E3E3E3"/>
                                        <w:bottom w:val="single" w:sz="2" w:space="0" w:color="E3E3E3"/>
                                        <w:right w:val="single" w:sz="2" w:space="0" w:color="E3E3E3"/>
                                      </w:divBdr>
                                      <w:divsChild>
                                        <w:div w:id="1121917546">
                                          <w:marLeft w:val="0"/>
                                          <w:marRight w:val="0"/>
                                          <w:marTop w:val="0"/>
                                          <w:marBottom w:val="0"/>
                                          <w:divBdr>
                                            <w:top w:val="single" w:sz="2" w:space="0" w:color="E3E3E3"/>
                                            <w:left w:val="single" w:sz="2" w:space="0" w:color="E3E3E3"/>
                                            <w:bottom w:val="single" w:sz="2" w:space="0" w:color="E3E3E3"/>
                                            <w:right w:val="single" w:sz="2" w:space="0" w:color="E3E3E3"/>
                                          </w:divBdr>
                                          <w:divsChild>
                                            <w:div w:id="1647510827">
                                              <w:marLeft w:val="0"/>
                                              <w:marRight w:val="0"/>
                                              <w:marTop w:val="0"/>
                                              <w:marBottom w:val="0"/>
                                              <w:divBdr>
                                                <w:top w:val="single" w:sz="2" w:space="0" w:color="E3E3E3"/>
                                                <w:left w:val="single" w:sz="2" w:space="0" w:color="E3E3E3"/>
                                                <w:bottom w:val="single" w:sz="2" w:space="0" w:color="E3E3E3"/>
                                                <w:right w:val="single" w:sz="2" w:space="0" w:color="E3E3E3"/>
                                              </w:divBdr>
                                              <w:divsChild>
                                                <w:div w:id="1488980725">
                                                  <w:marLeft w:val="0"/>
                                                  <w:marRight w:val="0"/>
                                                  <w:marTop w:val="0"/>
                                                  <w:marBottom w:val="0"/>
                                                  <w:divBdr>
                                                    <w:top w:val="single" w:sz="2" w:space="0" w:color="E3E3E3"/>
                                                    <w:left w:val="single" w:sz="2" w:space="0" w:color="E3E3E3"/>
                                                    <w:bottom w:val="single" w:sz="2" w:space="0" w:color="E3E3E3"/>
                                                    <w:right w:val="single" w:sz="2" w:space="0" w:color="E3E3E3"/>
                                                  </w:divBdr>
                                                  <w:divsChild>
                                                    <w:div w:id="1399550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5513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B4BF5-3057-4560-91A6-A8E7142C5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1862</Words>
  <Characters>10615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kuhhhckr</dc:creator>
  <cp:lastModifiedBy>lenovo.intel_i32023@outlook.com</cp:lastModifiedBy>
  <cp:revision>3</cp:revision>
  <cp:lastPrinted>2017-04-09T15:36:00Z</cp:lastPrinted>
  <dcterms:created xsi:type="dcterms:W3CDTF">2024-05-27T09:44:00Z</dcterms:created>
  <dcterms:modified xsi:type="dcterms:W3CDTF">2024-06-23T09:15:00Z</dcterms:modified>
</cp:coreProperties>
</file>